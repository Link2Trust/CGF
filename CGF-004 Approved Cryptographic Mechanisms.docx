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01CA" w14:textId="1124B804" w:rsidR="00233C51" w:rsidRPr="00B324CC" w:rsidRDefault="00233C51" w:rsidP="00233C51">
      <w:pPr>
        <w:rPr>
          <w:rFonts w:cstheme="minorHAnsi"/>
        </w:rPr>
      </w:pPr>
    </w:p>
    <w:p w14:paraId="7E785F4C" w14:textId="77777777" w:rsidR="00233C51" w:rsidRPr="00B324CC" w:rsidRDefault="00233C51" w:rsidP="00233C51">
      <w:pPr>
        <w:rPr>
          <w:rFonts w:cstheme="minorHAnsi"/>
        </w:rPr>
      </w:pPr>
    </w:p>
    <w:p w14:paraId="6AECDA4C" w14:textId="77777777" w:rsidR="00233C51" w:rsidRPr="00B324CC" w:rsidRDefault="00233C51" w:rsidP="00233C51">
      <w:pPr>
        <w:rPr>
          <w:rFonts w:cstheme="minorHAnsi"/>
        </w:rPr>
      </w:pPr>
    </w:p>
    <w:p w14:paraId="1B7F80D6" w14:textId="77777777" w:rsidR="00233C51" w:rsidRPr="00B324CC" w:rsidRDefault="00233C51" w:rsidP="00233C51">
      <w:pPr>
        <w:rPr>
          <w:rFonts w:cstheme="minorHAnsi"/>
        </w:rPr>
      </w:pPr>
    </w:p>
    <w:p w14:paraId="057E4286" w14:textId="77777777" w:rsidR="00233C51" w:rsidRPr="00B324CC" w:rsidRDefault="00233C51" w:rsidP="00233C51">
      <w:pPr>
        <w:rPr>
          <w:rFonts w:cstheme="minorHAnsi"/>
        </w:rPr>
      </w:pPr>
    </w:p>
    <w:p w14:paraId="57CACBAC" w14:textId="77777777" w:rsidR="00233C51" w:rsidRPr="00B324CC" w:rsidRDefault="00233C51" w:rsidP="00233C51">
      <w:pPr>
        <w:rPr>
          <w:rFonts w:cstheme="minorHAnsi"/>
        </w:rPr>
      </w:pPr>
    </w:p>
    <w:p w14:paraId="19F459C8" w14:textId="77777777" w:rsidR="00233C51" w:rsidRPr="00B324CC" w:rsidRDefault="00233C51" w:rsidP="00233C51">
      <w:pPr>
        <w:rPr>
          <w:rFonts w:cstheme="minorHAnsi"/>
        </w:rPr>
      </w:pPr>
    </w:p>
    <w:p w14:paraId="4E250E65" w14:textId="77777777" w:rsidR="00233C51" w:rsidRPr="00B324CC" w:rsidRDefault="00233C51" w:rsidP="00233C51">
      <w:pPr>
        <w:rPr>
          <w:rFonts w:cstheme="minorHAnsi"/>
        </w:rPr>
      </w:pPr>
    </w:p>
    <w:p w14:paraId="7EA61021" w14:textId="77777777" w:rsidR="00233C51" w:rsidRPr="00B324CC" w:rsidRDefault="00233C51" w:rsidP="00233C51">
      <w:pPr>
        <w:rPr>
          <w:rFonts w:cstheme="minorHAnsi"/>
        </w:rPr>
      </w:pPr>
    </w:p>
    <w:p w14:paraId="43C5C137" w14:textId="77777777" w:rsidR="00233C51" w:rsidRPr="00B324CC" w:rsidRDefault="00233C51" w:rsidP="00233C51">
      <w:pPr>
        <w:rPr>
          <w:rFonts w:cstheme="minorHAnsi"/>
        </w:rPr>
      </w:pPr>
    </w:p>
    <w:p w14:paraId="1492454F" w14:textId="77777777" w:rsidR="00233C51" w:rsidRPr="00B324CC" w:rsidRDefault="00233C51" w:rsidP="00233C51">
      <w:pPr>
        <w:rPr>
          <w:rFonts w:cstheme="minorHAnsi"/>
        </w:rPr>
      </w:pPr>
    </w:p>
    <w:p w14:paraId="4A799182" w14:textId="77777777" w:rsidR="00233C51" w:rsidRPr="00B324CC" w:rsidRDefault="00233C51" w:rsidP="00233C51">
      <w:pPr>
        <w:rPr>
          <w:rFonts w:cstheme="minorHAnsi"/>
        </w:rPr>
      </w:pPr>
    </w:p>
    <w:p w14:paraId="34D00FB4" w14:textId="77777777" w:rsidR="00233C51" w:rsidRPr="00B324CC" w:rsidRDefault="00233C51" w:rsidP="00233C51">
      <w:pPr>
        <w:rPr>
          <w:rFonts w:cstheme="minorHAnsi"/>
        </w:rPr>
      </w:pPr>
    </w:p>
    <w:p w14:paraId="2CF74050" w14:textId="77777777" w:rsidR="00233C51" w:rsidRPr="00B324CC" w:rsidRDefault="00233C51" w:rsidP="00233C51">
      <w:pPr>
        <w:rPr>
          <w:rFonts w:cstheme="minorHAnsi"/>
        </w:rPr>
      </w:pPr>
    </w:p>
    <w:sdt>
      <w:sdtPr>
        <w:rPr>
          <w:rFonts w:asciiTheme="minorHAnsi" w:hAnsiTheme="minorHAnsi" w:cstheme="minorHAnsi"/>
        </w:rPr>
        <w:alias w:val="Title"/>
        <w:tag w:val=""/>
        <w:id w:val="1022904086"/>
        <w:placeholder>
          <w:docPart w:val="DE691A422E844BC39589BBF766FD2C6D"/>
        </w:placeholder>
        <w:dataBinding w:prefixMappings="xmlns:ns0='http://purl.org/dc/elements/1.1/' xmlns:ns1='http://schemas.openxmlformats.org/package/2006/metadata/core-properties' " w:xpath="/ns1:coreProperties[1]/ns0:title[1]" w:storeItemID="{6C3C8BC8-F283-45AE-878A-BAB7291924A1}"/>
        <w:text/>
      </w:sdtPr>
      <w:sdtContent>
        <w:p w14:paraId="246B0153" w14:textId="0F586010" w:rsidR="00233C51" w:rsidRPr="00B324CC" w:rsidRDefault="008057ED" w:rsidP="00B82217">
          <w:pPr>
            <w:pStyle w:val="Title"/>
            <w:ind w:right="-426"/>
            <w:rPr>
              <w:rFonts w:asciiTheme="minorHAnsi" w:hAnsiTheme="minorHAnsi" w:cstheme="minorHAnsi"/>
            </w:rPr>
          </w:pPr>
          <w:r w:rsidRPr="00B324CC">
            <w:rPr>
              <w:rFonts w:asciiTheme="minorHAnsi" w:hAnsiTheme="minorHAnsi" w:cstheme="minorHAnsi"/>
            </w:rPr>
            <w:t>Approved Cryptographic Mechanisms</w:t>
          </w:r>
        </w:p>
      </w:sdtContent>
    </w:sdt>
    <w:p w14:paraId="381E92D6" w14:textId="6B91659A" w:rsidR="00233C51" w:rsidRPr="00B324CC" w:rsidRDefault="00000000" w:rsidP="00233C51">
      <w:pPr>
        <w:pStyle w:val="Subtitle"/>
        <w:rPr>
          <w:rFonts w:cstheme="minorHAnsi"/>
        </w:rPr>
      </w:pPr>
      <w:sdt>
        <w:sdtPr>
          <w:rPr>
            <w:rFonts w:cstheme="minorHAnsi"/>
          </w:rPr>
          <w:alias w:val="Subject"/>
          <w:tag w:val=""/>
          <w:id w:val="1212693823"/>
          <w:placeholder>
            <w:docPart w:val="7C6EB02C0898436EA327050DCE2DD203"/>
          </w:placeholder>
          <w:dataBinding w:prefixMappings="xmlns:ns0='http://purl.org/dc/elements/1.1/' xmlns:ns1='http://schemas.openxmlformats.org/package/2006/metadata/core-properties' " w:xpath="/ns1:coreProperties[1]/ns0:subject[1]" w:storeItemID="{6C3C8BC8-F283-45AE-878A-BAB7291924A1}"/>
          <w:text/>
        </w:sdtPr>
        <w:sdtContent>
          <w:r w:rsidR="00F0710B" w:rsidRPr="00B324CC">
            <w:rPr>
              <w:rFonts w:cstheme="minorHAnsi"/>
            </w:rPr>
            <w:t>Cryptographic Governance Framework</w:t>
          </w:r>
        </w:sdtContent>
      </w:sdt>
      <w:r w:rsidR="00233C51" w:rsidRPr="00B324CC">
        <w:rPr>
          <w:rFonts w:cstheme="minorHAnsi"/>
        </w:rPr>
        <w:t> </w:t>
      </w:r>
    </w:p>
    <w:p w14:paraId="1394B0BC" w14:textId="53F15C37" w:rsidR="00287F46" w:rsidRPr="00B324CC" w:rsidRDefault="00287F46" w:rsidP="00287F46">
      <w:pPr>
        <w:rPr>
          <w:rStyle w:val="SubtleReference"/>
          <w:rFonts w:cstheme="minorHAnsi"/>
        </w:rPr>
      </w:pPr>
      <w:r w:rsidRPr="00B324CC">
        <w:rPr>
          <w:rStyle w:val="SubtleReference"/>
          <w:rFonts w:cstheme="minorHAnsi"/>
        </w:rPr>
        <w:t xml:space="preserve">Version </w:t>
      </w:r>
      <w:r w:rsidRPr="00B324CC">
        <w:rPr>
          <w:rStyle w:val="SubtleReference"/>
          <w:rFonts w:cstheme="minorHAnsi"/>
        </w:rPr>
        <w:fldChar w:fldCharType="begin"/>
      </w:r>
      <w:r w:rsidRPr="00B324CC">
        <w:rPr>
          <w:rStyle w:val="SubtleReference"/>
          <w:rFonts w:cstheme="minorHAnsi"/>
        </w:rPr>
        <w:instrText xml:space="preserve"> DOCPROPERTY Version \* MERGEFORMAT </w:instrText>
      </w:r>
      <w:r w:rsidRPr="00B324CC">
        <w:rPr>
          <w:rStyle w:val="SubtleReference"/>
          <w:rFonts w:cstheme="minorHAnsi"/>
        </w:rPr>
        <w:fldChar w:fldCharType="separate"/>
      </w:r>
      <w:r w:rsidRPr="00B324CC">
        <w:rPr>
          <w:rStyle w:val="SubtleReference"/>
          <w:rFonts w:cstheme="minorHAnsi"/>
        </w:rPr>
        <w:t>1.0</w:t>
      </w:r>
      <w:r w:rsidRPr="00B324CC">
        <w:rPr>
          <w:rStyle w:val="SubtleReference"/>
          <w:rFonts w:cstheme="minorHAnsi"/>
        </w:rPr>
        <w:fldChar w:fldCharType="end"/>
      </w:r>
    </w:p>
    <w:p w14:paraId="4522AE9F" w14:textId="77777777" w:rsidR="00233C51" w:rsidRPr="00B324CC" w:rsidRDefault="00233C51">
      <w:pPr>
        <w:rPr>
          <w:rFonts w:cstheme="minorHAnsi"/>
        </w:rPr>
      </w:pPr>
      <w:r w:rsidRPr="00B324CC">
        <w:rPr>
          <w:rFonts w:cstheme="minorHAnsi"/>
        </w:rPr>
        <w:br w:type="page"/>
      </w:r>
    </w:p>
    <w:sdt>
      <w:sdtPr>
        <w:rPr>
          <w:rFonts w:asciiTheme="minorHAnsi" w:eastAsiaTheme="minorHAnsi" w:hAnsiTheme="minorHAnsi" w:cstheme="minorHAnsi"/>
          <w:b w:val="0"/>
          <w:bCs w:val="0"/>
          <w:color w:val="auto"/>
          <w:sz w:val="22"/>
          <w:szCs w:val="22"/>
          <w:lang w:val="nl-BE"/>
        </w:rPr>
        <w:id w:val="-1780877707"/>
        <w:docPartObj>
          <w:docPartGallery w:val="Table of Contents"/>
          <w:docPartUnique/>
        </w:docPartObj>
      </w:sdtPr>
      <w:sdtEndPr>
        <w:rPr>
          <w:noProof/>
          <w:sz w:val="24"/>
          <w:szCs w:val="24"/>
        </w:rPr>
      </w:sdtEndPr>
      <w:sdtContent>
        <w:p w14:paraId="7AA1BBCA" w14:textId="718DC9A5" w:rsidR="004F412A" w:rsidRPr="00B324CC" w:rsidRDefault="004F412A" w:rsidP="005D67CF">
          <w:pPr>
            <w:pStyle w:val="TOCHeading"/>
            <w:ind w:left="432"/>
            <w:rPr>
              <w:rFonts w:asciiTheme="minorHAnsi" w:hAnsiTheme="minorHAnsi" w:cstheme="minorHAnsi"/>
            </w:rPr>
          </w:pPr>
        </w:p>
        <w:p w14:paraId="2DAB8ED7" w14:textId="4D61B036" w:rsidR="00B324CC" w:rsidRDefault="005D67CF" w:rsidP="00B324CC">
          <w:pPr>
            <w:pStyle w:val="TOC1"/>
            <w:rPr>
              <w:rFonts w:eastAsiaTheme="minorEastAsia"/>
              <w:noProof/>
              <w:sz w:val="24"/>
              <w:szCs w:val="24"/>
              <w:lang w:val="en-BE" w:eastAsia="en-GB"/>
            </w:rPr>
          </w:pPr>
          <w:r w:rsidRPr="00B324CC">
            <w:rPr>
              <w:rFonts w:cstheme="minorHAnsi"/>
              <w:iCs/>
            </w:rPr>
            <w:fldChar w:fldCharType="begin"/>
          </w:r>
          <w:r w:rsidRPr="00B324CC">
            <w:rPr>
              <w:rFonts w:cstheme="minorHAnsi"/>
            </w:rPr>
            <w:instrText xml:space="preserve"> TOC \o "1-2" \h \z \u </w:instrText>
          </w:r>
          <w:r w:rsidRPr="00B324CC">
            <w:rPr>
              <w:rFonts w:cstheme="minorHAnsi"/>
              <w:iCs/>
            </w:rPr>
            <w:fldChar w:fldCharType="separate"/>
          </w:r>
          <w:hyperlink w:anchor="_Toc191043736" w:history="1">
            <w:r w:rsidR="00B324CC" w:rsidRPr="008C6D00">
              <w:rPr>
                <w:rStyle w:val="Hyperlink"/>
                <w:rFonts w:cstheme="minorHAnsi"/>
                <w:noProof/>
              </w:rPr>
              <w:t>Preface</w:t>
            </w:r>
            <w:r w:rsidR="00B324CC">
              <w:rPr>
                <w:noProof/>
                <w:webHidden/>
              </w:rPr>
              <w:tab/>
            </w:r>
            <w:r w:rsidR="00B324CC">
              <w:rPr>
                <w:noProof/>
                <w:webHidden/>
              </w:rPr>
              <w:fldChar w:fldCharType="begin"/>
            </w:r>
            <w:r w:rsidR="00B324CC">
              <w:rPr>
                <w:noProof/>
                <w:webHidden/>
              </w:rPr>
              <w:instrText xml:space="preserve"> PAGEREF _Toc191043736 \h </w:instrText>
            </w:r>
            <w:r w:rsidR="00B324CC">
              <w:rPr>
                <w:noProof/>
                <w:webHidden/>
              </w:rPr>
            </w:r>
            <w:r w:rsidR="00B324CC">
              <w:rPr>
                <w:noProof/>
                <w:webHidden/>
              </w:rPr>
              <w:fldChar w:fldCharType="separate"/>
            </w:r>
            <w:r w:rsidR="00B324CC">
              <w:rPr>
                <w:noProof/>
                <w:webHidden/>
              </w:rPr>
              <w:t>3</w:t>
            </w:r>
            <w:r w:rsidR="00B324CC">
              <w:rPr>
                <w:noProof/>
                <w:webHidden/>
              </w:rPr>
              <w:fldChar w:fldCharType="end"/>
            </w:r>
          </w:hyperlink>
        </w:p>
        <w:p w14:paraId="29939211" w14:textId="0E4BAF37" w:rsidR="00B324CC" w:rsidRDefault="00B324CC">
          <w:pPr>
            <w:pStyle w:val="TOC2"/>
            <w:tabs>
              <w:tab w:val="right" w:leader="dot" w:pos="9062"/>
            </w:tabs>
            <w:rPr>
              <w:rFonts w:eastAsiaTheme="minorEastAsia"/>
              <w:smallCaps w:val="0"/>
              <w:noProof/>
              <w:sz w:val="24"/>
              <w:szCs w:val="24"/>
              <w:lang w:val="en-BE" w:eastAsia="en-GB"/>
            </w:rPr>
          </w:pPr>
          <w:hyperlink w:anchor="_Toc191043737" w:history="1">
            <w:r w:rsidRPr="008C6D00">
              <w:rPr>
                <w:rStyle w:val="Hyperlink"/>
                <w:rFonts w:cstheme="minorHAnsi"/>
                <w:noProof/>
              </w:rPr>
              <w:t>Purpose</w:t>
            </w:r>
            <w:r>
              <w:rPr>
                <w:noProof/>
                <w:webHidden/>
              </w:rPr>
              <w:tab/>
            </w:r>
            <w:r>
              <w:rPr>
                <w:noProof/>
                <w:webHidden/>
              </w:rPr>
              <w:fldChar w:fldCharType="begin"/>
            </w:r>
            <w:r>
              <w:rPr>
                <w:noProof/>
                <w:webHidden/>
              </w:rPr>
              <w:instrText xml:space="preserve"> PAGEREF _Toc191043737 \h </w:instrText>
            </w:r>
            <w:r>
              <w:rPr>
                <w:noProof/>
                <w:webHidden/>
              </w:rPr>
            </w:r>
            <w:r>
              <w:rPr>
                <w:noProof/>
                <w:webHidden/>
              </w:rPr>
              <w:fldChar w:fldCharType="separate"/>
            </w:r>
            <w:r>
              <w:rPr>
                <w:noProof/>
                <w:webHidden/>
              </w:rPr>
              <w:t>3</w:t>
            </w:r>
            <w:r>
              <w:rPr>
                <w:noProof/>
                <w:webHidden/>
              </w:rPr>
              <w:fldChar w:fldCharType="end"/>
            </w:r>
          </w:hyperlink>
        </w:p>
        <w:p w14:paraId="1D57665A" w14:textId="29DAB70A" w:rsidR="00B324CC" w:rsidRDefault="00B324CC">
          <w:pPr>
            <w:pStyle w:val="TOC2"/>
            <w:tabs>
              <w:tab w:val="right" w:leader="dot" w:pos="9062"/>
            </w:tabs>
            <w:rPr>
              <w:rFonts w:eastAsiaTheme="minorEastAsia"/>
              <w:smallCaps w:val="0"/>
              <w:noProof/>
              <w:sz w:val="24"/>
              <w:szCs w:val="24"/>
              <w:lang w:val="en-BE" w:eastAsia="en-GB"/>
            </w:rPr>
          </w:pPr>
          <w:hyperlink w:anchor="_Toc191043738" w:history="1">
            <w:r w:rsidRPr="008C6D00">
              <w:rPr>
                <w:rStyle w:val="Hyperlink"/>
                <w:rFonts w:cstheme="minorHAnsi"/>
                <w:noProof/>
              </w:rPr>
              <w:t>Scope</w:t>
            </w:r>
            <w:r>
              <w:rPr>
                <w:noProof/>
                <w:webHidden/>
              </w:rPr>
              <w:tab/>
            </w:r>
            <w:r>
              <w:rPr>
                <w:noProof/>
                <w:webHidden/>
              </w:rPr>
              <w:fldChar w:fldCharType="begin"/>
            </w:r>
            <w:r>
              <w:rPr>
                <w:noProof/>
                <w:webHidden/>
              </w:rPr>
              <w:instrText xml:space="preserve"> PAGEREF _Toc191043738 \h </w:instrText>
            </w:r>
            <w:r>
              <w:rPr>
                <w:noProof/>
                <w:webHidden/>
              </w:rPr>
            </w:r>
            <w:r>
              <w:rPr>
                <w:noProof/>
                <w:webHidden/>
              </w:rPr>
              <w:fldChar w:fldCharType="separate"/>
            </w:r>
            <w:r>
              <w:rPr>
                <w:noProof/>
                <w:webHidden/>
              </w:rPr>
              <w:t>3</w:t>
            </w:r>
            <w:r>
              <w:rPr>
                <w:noProof/>
                <w:webHidden/>
              </w:rPr>
              <w:fldChar w:fldCharType="end"/>
            </w:r>
          </w:hyperlink>
        </w:p>
        <w:p w14:paraId="3CFE4BCF" w14:textId="1B58BE4D" w:rsidR="00B324CC" w:rsidRDefault="00B324CC">
          <w:pPr>
            <w:pStyle w:val="TOC2"/>
            <w:tabs>
              <w:tab w:val="right" w:leader="dot" w:pos="9062"/>
            </w:tabs>
            <w:rPr>
              <w:rFonts w:eastAsiaTheme="minorEastAsia"/>
              <w:smallCaps w:val="0"/>
              <w:noProof/>
              <w:sz w:val="24"/>
              <w:szCs w:val="24"/>
              <w:lang w:val="en-BE" w:eastAsia="en-GB"/>
            </w:rPr>
          </w:pPr>
          <w:hyperlink w:anchor="_Toc191043739" w:history="1">
            <w:r w:rsidRPr="008C6D00">
              <w:rPr>
                <w:rStyle w:val="Hyperlink"/>
                <w:rFonts w:cstheme="minorHAnsi"/>
                <w:noProof/>
              </w:rPr>
              <w:t>Intended Audience</w:t>
            </w:r>
            <w:r>
              <w:rPr>
                <w:noProof/>
                <w:webHidden/>
              </w:rPr>
              <w:tab/>
            </w:r>
            <w:r>
              <w:rPr>
                <w:noProof/>
                <w:webHidden/>
              </w:rPr>
              <w:fldChar w:fldCharType="begin"/>
            </w:r>
            <w:r>
              <w:rPr>
                <w:noProof/>
                <w:webHidden/>
              </w:rPr>
              <w:instrText xml:space="preserve"> PAGEREF _Toc191043739 \h </w:instrText>
            </w:r>
            <w:r>
              <w:rPr>
                <w:noProof/>
                <w:webHidden/>
              </w:rPr>
            </w:r>
            <w:r>
              <w:rPr>
                <w:noProof/>
                <w:webHidden/>
              </w:rPr>
              <w:fldChar w:fldCharType="separate"/>
            </w:r>
            <w:r>
              <w:rPr>
                <w:noProof/>
                <w:webHidden/>
              </w:rPr>
              <w:t>3</w:t>
            </w:r>
            <w:r>
              <w:rPr>
                <w:noProof/>
                <w:webHidden/>
              </w:rPr>
              <w:fldChar w:fldCharType="end"/>
            </w:r>
          </w:hyperlink>
        </w:p>
        <w:p w14:paraId="02AF181F" w14:textId="06156351" w:rsidR="00B324CC" w:rsidRDefault="00B324CC">
          <w:pPr>
            <w:pStyle w:val="TOC2"/>
            <w:tabs>
              <w:tab w:val="right" w:leader="dot" w:pos="9062"/>
            </w:tabs>
            <w:rPr>
              <w:rFonts w:eastAsiaTheme="minorEastAsia"/>
              <w:smallCaps w:val="0"/>
              <w:noProof/>
              <w:sz w:val="24"/>
              <w:szCs w:val="24"/>
              <w:lang w:val="en-BE" w:eastAsia="en-GB"/>
            </w:rPr>
          </w:pPr>
          <w:hyperlink w:anchor="_Toc191043740" w:history="1">
            <w:r w:rsidRPr="008C6D00">
              <w:rPr>
                <w:rStyle w:val="Hyperlink"/>
                <w:rFonts w:cstheme="minorHAnsi"/>
                <w:noProof/>
              </w:rPr>
              <w:t>Terminology</w:t>
            </w:r>
            <w:r>
              <w:rPr>
                <w:noProof/>
                <w:webHidden/>
              </w:rPr>
              <w:tab/>
            </w:r>
            <w:r>
              <w:rPr>
                <w:noProof/>
                <w:webHidden/>
              </w:rPr>
              <w:fldChar w:fldCharType="begin"/>
            </w:r>
            <w:r>
              <w:rPr>
                <w:noProof/>
                <w:webHidden/>
              </w:rPr>
              <w:instrText xml:space="preserve"> PAGEREF _Toc191043740 \h </w:instrText>
            </w:r>
            <w:r>
              <w:rPr>
                <w:noProof/>
                <w:webHidden/>
              </w:rPr>
            </w:r>
            <w:r>
              <w:rPr>
                <w:noProof/>
                <w:webHidden/>
              </w:rPr>
              <w:fldChar w:fldCharType="separate"/>
            </w:r>
            <w:r>
              <w:rPr>
                <w:noProof/>
                <w:webHidden/>
              </w:rPr>
              <w:t>3</w:t>
            </w:r>
            <w:r>
              <w:rPr>
                <w:noProof/>
                <w:webHidden/>
              </w:rPr>
              <w:fldChar w:fldCharType="end"/>
            </w:r>
          </w:hyperlink>
        </w:p>
        <w:p w14:paraId="123D2186" w14:textId="350DBFE8" w:rsidR="00B324CC" w:rsidRDefault="00B324CC">
          <w:pPr>
            <w:pStyle w:val="TOC2"/>
            <w:tabs>
              <w:tab w:val="right" w:leader="dot" w:pos="9062"/>
            </w:tabs>
            <w:rPr>
              <w:rFonts w:eastAsiaTheme="minorEastAsia"/>
              <w:smallCaps w:val="0"/>
              <w:noProof/>
              <w:sz w:val="24"/>
              <w:szCs w:val="24"/>
              <w:lang w:val="en-BE" w:eastAsia="en-GB"/>
            </w:rPr>
          </w:pPr>
          <w:hyperlink w:anchor="_Toc191043741" w:history="1">
            <w:r w:rsidRPr="008C6D00">
              <w:rPr>
                <w:rStyle w:val="Hyperlink"/>
                <w:rFonts w:cstheme="minorHAnsi"/>
                <w:noProof/>
              </w:rPr>
              <w:t>References</w:t>
            </w:r>
            <w:r>
              <w:rPr>
                <w:noProof/>
                <w:webHidden/>
              </w:rPr>
              <w:tab/>
            </w:r>
            <w:r>
              <w:rPr>
                <w:noProof/>
                <w:webHidden/>
              </w:rPr>
              <w:fldChar w:fldCharType="begin"/>
            </w:r>
            <w:r>
              <w:rPr>
                <w:noProof/>
                <w:webHidden/>
              </w:rPr>
              <w:instrText xml:space="preserve"> PAGEREF _Toc191043741 \h </w:instrText>
            </w:r>
            <w:r>
              <w:rPr>
                <w:noProof/>
                <w:webHidden/>
              </w:rPr>
            </w:r>
            <w:r>
              <w:rPr>
                <w:noProof/>
                <w:webHidden/>
              </w:rPr>
              <w:fldChar w:fldCharType="separate"/>
            </w:r>
            <w:r>
              <w:rPr>
                <w:noProof/>
                <w:webHidden/>
              </w:rPr>
              <w:t>3</w:t>
            </w:r>
            <w:r>
              <w:rPr>
                <w:noProof/>
                <w:webHidden/>
              </w:rPr>
              <w:fldChar w:fldCharType="end"/>
            </w:r>
          </w:hyperlink>
        </w:p>
        <w:p w14:paraId="4E3BD75D" w14:textId="37E06082" w:rsidR="00B324CC" w:rsidRDefault="00B324CC" w:rsidP="00B324CC">
          <w:pPr>
            <w:pStyle w:val="TOC1"/>
            <w:rPr>
              <w:rFonts w:eastAsiaTheme="minorEastAsia"/>
              <w:noProof/>
              <w:sz w:val="24"/>
              <w:szCs w:val="24"/>
              <w:lang w:val="en-BE" w:eastAsia="en-GB"/>
            </w:rPr>
          </w:pPr>
          <w:hyperlink w:anchor="_Toc191043742" w:history="1">
            <w:r w:rsidRPr="008C6D00">
              <w:rPr>
                <w:rStyle w:val="Hyperlink"/>
                <w:rFonts w:cstheme="minorHAnsi"/>
                <w:noProof/>
              </w:rPr>
              <w:t>Introduction</w:t>
            </w:r>
            <w:r>
              <w:rPr>
                <w:noProof/>
                <w:webHidden/>
              </w:rPr>
              <w:tab/>
            </w:r>
            <w:r>
              <w:rPr>
                <w:noProof/>
                <w:webHidden/>
              </w:rPr>
              <w:fldChar w:fldCharType="begin"/>
            </w:r>
            <w:r>
              <w:rPr>
                <w:noProof/>
                <w:webHidden/>
              </w:rPr>
              <w:instrText xml:space="preserve"> PAGEREF _Toc191043742 \h </w:instrText>
            </w:r>
            <w:r>
              <w:rPr>
                <w:noProof/>
                <w:webHidden/>
              </w:rPr>
            </w:r>
            <w:r>
              <w:rPr>
                <w:noProof/>
                <w:webHidden/>
              </w:rPr>
              <w:fldChar w:fldCharType="separate"/>
            </w:r>
            <w:r>
              <w:rPr>
                <w:noProof/>
                <w:webHidden/>
              </w:rPr>
              <w:t>3</w:t>
            </w:r>
            <w:r>
              <w:rPr>
                <w:noProof/>
                <w:webHidden/>
              </w:rPr>
              <w:fldChar w:fldCharType="end"/>
            </w:r>
          </w:hyperlink>
        </w:p>
        <w:p w14:paraId="68C1F8C7" w14:textId="51DD8B2D" w:rsidR="00B324CC" w:rsidRDefault="00B324CC" w:rsidP="00B324CC">
          <w:pPr>
            <w:pStyle w:val="TOC1"/>
            <w:rPr>
              <w:rFonts w:eastAsiaTheme="minorEastAsia"/>
              <w:noProof/>
              <w:sz w:val="24"/>
              <w:szCs w:val="24"/>
              <w:lang w:val="en-BE" w:eastAsia="en-GB"/>
            </w:rPr>
          </w:pPr>
          <w:hyperlink w:anchor="_Toc191043743" w:history="1">
            <w:r w:rsidRPr="008C6D00">
              <w:rPr>
                <w:rStyle w:val="Hyperlink"/>
                <w:rFonts w:cstheme="minorHAnsi"/>
                <w:noProof/>
              </w:rPr>
              <w:t>Keyless Mechanisms</w:t>
            </w:r>
            <w:r>
              <w:rPr>
                <w:noProof/>
                <w:webHidden/>
              </w:rPr>
              <w:tab/>
            </w:r>
            <w:r>
              <w:rPr>
                <w:noProof/>
                <w:webHidden/>
              </w:rPr>
              <w:fldChar w:fldCharType="begin"/>
            </w:r>
            <w:r>
              <w:rPr>
                <w:noProof/>
                <w:webHidden/>
              </w:rPr>
              <w:instrText xml:space="preserve"> PAGEREF _Toc191043743 \h </w:instrText>
            </w:r>
            <w:r>
              <w:rPr>
                <w:noProof/>
                <w:webHidden/>
              </w:rPr>
            </w:r>
            <w:r>
              <w:rPr>
                <w:noProof/>
                <w:webHidden/>
              </w:rPr>
              <w:fldChar w:fldCharType="separate"/>
            </w:r>
            <w:r>
              <w:rPr>
                <w:noProof/>
                <w:webHidden/>
              </w:rPr>
              <w:t>3</w:t>
            </w:r>
            <w:r>
              <w:rPr>
                <w:noProof/>
                <w:webHidden/>
              </w:rPr>
              <w:fldChar w:fldCharType="end"/>
            </w:r>
          </w:hyperlink>
        </w:p>
        <w:p w14:paraId="7471DD01" w14:textId="0E92F74C" w:rsidR="00B324CC" w:rsidRDefault="00B324CC" w:rsidP="00B324CC">
          <w:pPr>
            <w:pStyle w:val="TOC1"/>
            <w:rPr>
              <w:rFonts w:eastAsiaTheme="minorEastAsia"/>
              <w:noProof/>
              <w:sz w:val="24"/>
              <w:szCs w:val="24"/>
              <w:lang w:val="en-BE" w:eastAsia="en-GB"/>
            </w:rPr>
          </w:pPr>
          <w:hyperlink w:anchor="_Toc191043744" w:history="1">
            <w:r w:rsidRPr="008C6D00">
              <w:rPr>
                <w:rStyle w:val="Hyperlink"/>
                <w:rFonts w:cstheme="minorHAnsi"/>
                <w:noProof/>
              </w:rPr>
              <w:t>Approved Asymmetric mechanisms</w:t>
            </w:r>
            <w:r>
              <w:rPr>
                <w:noProof/>
                <w:webHidden/>
              </w:rPr>
              <w:tab/>
            </w:r>
            <w:r>
              <w:rPr>
                <w:noProof/>
                <w:webHidden/>
              </w:rPr>
              <w:fldChar w:fldCharType="begin"/>
            </w:r>
            <w:r>
              <w:rPr>
                <w:noProof/>
                <w:webHidden/>
              </w:rPr>
              <w:instrText xml:space="preserve"> PAGEREF _Toc191043744 \h </w:instrText>
            </w:r>
            <w:r>
              <w:rPr>
                <w:noProof/>
                <w:webHidden/>
              </w:rPr>
            </w:r>
            <w:r>
              <w:rPr>
                <w:noProof/>
                <w:webHidden/>
              </w:rPr>
              <w:fldChar w:fldCharType="separate"/>
            </w:r>
            <w:r>
              <w:rPr>
                <w:noProof/>
                <w:webHidden/>
              </w:rPr>
              <w:t>4</w:t>
            </w:r>
            <w:r>
              <w:rPr>
                <w:noProof/>
                <w:webHidden/>
              </w:rPr>
              <w:fldChar w:fldCharType="end"/>
            </w:r>
          </w:hyperlink>
        </w:p>
        <w:p w14:paraId="4F387316" w14:textId="254525B3" w:rsidR="00B324CC" w:rsidRDefault="00B324CC" w:rsidP="00B324CC">
          <w:pPr>
            <w:pStyle w:val="TOC1"/>
            <w:rPr>
              <w:rFonts w:eastAsiaTheme="minorEastAsia"/>
              <w:noProof/>
              <w:sz w:val="24"/>
              <w:szCs w:val="24"/>
              <w:lang w:val="en-BE" w:eastAsia="en-GB"/>
            </w:rPr>
          </w:pPr>
          <w:hyperlink w:anchor="_Toc191043745" w:history="1">
            <w:r w:rsidRPr="008C6D00">
              <w:rPr>
                <w:rStyle w:val="Hyperlink"/>
                <w:rFonts w:cstheme="minorHAnsi"/>
                <w:noProof/>
              </w:rPr>
              <w:t>Approved Symmetric Mechanisms</w:t>
            </w:r>
            <w:r>
              <w:rPr>
                <w:noProof/>
                <w:webHidden/>
              </w:rPr>
              <w:tab/>
            </w:r>
            <w:r>
              <w:rPr>
                <w:noProof/>
                <w:webHidden/>
              </w:rPr>
              <w:fldChar w:fldCharType="begin"/>
            </w:r>
            <w:r>
              <w:rPr>
                <w:noProof/>
                <w:webHidden/>
              </w:rPr>
              <w:instrText xml:space="preserve"> PAGEREF _Toc191043745 \h </w:instrText>
            </w:r>
            <w:r>
              <w:rPr>
                <w:noProof/>
                <w:webHidden/>
              </w:rPr>
            </w:r>
            <w:r>
              <w:rPr>
                <w:noProof/>
                <w:webHidden/>
              </w:rPr>
              <w:fldChar w:fldCharType="separate"/>
            </w:r>
            <w:r>
              <w:rPr>
                <w:noProof/>
                <w:webHidden/>
              </w:rPr>
              <w:t>5</w:t>
            </w:r>
            <w:r>
              <w:rPr>
                <w:noProof/>
                <w:webHidden/>
              </w:rPr>
              <w:fldChar w:fldCharType="end"/>
            </w:r>
          </w:hyperlink>
        </w:p>
        <w:p w14:paraId="43A3F96B" w14:textId="422D06DA" w:rsidR="00B324CC" w:rsidRDefault="00B324CC" w:rsidP="00B324CC">
          <w:pPr>
            <w:pStyle w:val="TOC1"/>
            <w:rPr>
              <w:rFonts w:eastAsiaTheme="minorEastAsia"/>
              <w:noProof/>
              <w:sz w:val="24"/>
              <w:szCs w:val="24"/>
              <w:lang w:val="en-BE" w:eastAsia="en-GB"/>
            </w:rPr>
          </w:pPr>
          <w:hyperlink w:anchor="_Toc191043746" w:history="1">
            <w:r w:rsidRPr="008C6D00">
              <w:rPr>
                <w:rStyle w:val="Hyperlink"/>
                <w:rFonts w:cstheme="minorHAnsi"/>
                <w:noProof/>
              </w:rPr>
              <w:t>Definitions</w:t>
            </w:r>
            <w:r>
              <w:rPr>
                <w:noProof/>
                <w:webHidden/>
              </w:rPr>
              <w:tab/>
            </w:r>
            <w:r>
              <w:rPr>
                <w:noProof/>
                <w:webHidden/>
              </w:rPr>
              <w:fldChar w:fldCharType="begin"/>
            </w:r>
            <w:r>
              <w:rPr>
                <w:noProof/>
                <w:webHidden/>
              </w:rPr>
              <w:instrText xml:space="preserve"> PAGEREF _Toc191043746 \h </w:instrText>
            </w:r>
            <w:r>
              <w:rPr>
                <w:noProof/>
                <w:webHidden/>
              </w:rPr>
            </w:r>
            <w:r>
              <w:rPr>
                <w:noProof/>
                <w:webHidden/>
              </w:rPr>
              <w:fldChar w:fldCharType="separate"/>
            </w:r>
            <w:r>
              <w:rPr>
                <w:noProof/>
                <w:webHidden/>
              </w:rPr>
              <w:t>6</w:t>
            </w:r>
            <w:r>
              <w:rPr>
                <w:noProof/>
                <w:webHidden/>
              </w:rPr>
              <w:fldChar w:fldCharType="end"/>
            </w:r>
          </w:hyperlink>
        </w:p>
        <w:p w14:paraId="29AE3749" w14:textId="04A46354" w:rsidR="004F412A" w:rsidRPr="00B324CC" w:rsidRDefault="005D67CF">
          <w:pPr>
            <w:rPr>
              <w:rFonts w:cstheme="minorHAnsi"/>
            </w:rPr>
          </w:pPr>
          <w:r w:rsidRPr="00B324CC">
            <w:rPr>
              <w:rFonts w:cstheme="minorHAnsi"/>
              <w:b/>
              <w:bCs/>
              <w:caps/>
              <w:sz w:val="20"/>
              <w:szCs w:val="20"/>
            </w:rPr>
            <w:fldChar w:fldCharType="end"/>
          </w:r>
        </w:p>
      </w:sdtContent>
    </w:sdt>
    <w:p w14:paraId="224B95CA" w14:textId="7292B356" w:rsidR="00233C51" w:rsidRPr="00B324CC" w:rsidRDefault="00233C51">
      <w:pPr>
        <w:rPr>
          <w:rFonts w:cstheme="minorHAnsi"/>
        </w:rPr>
      </w:pPr>
      <w:r w:rsidRPr="00B324CC">
        <w:rPr>
          <w:rFonts w:cstheme="minorHAnsi"/>
        </w:rPr>
        <w:br w:type="page"/>
      </w:r>
    </w:p>
    <w:p w14:paraId="754DD6CA" w14:textId="72397BB4" w:rsidR="00233C51" w:rsidRPr="00B324CC" w:rsidRDefault="00233C51" w:rsidP="00A86362">
      <w:pPr>
        <w:pStyle w:val="Heading1"/>
        <w:rPr>
          <w:rFonts w:asciiTheme="minorHAnsi" w:hAnsiTheme="minorHAnsi" w:cstheme="minorHAnsi"/>
        </w:rPr>
      </w:pPr>
      <w:bookmarkStart w:id="0" w:name="_Toc153792518"/>
      <w:bookmarkStart w:id="1" w:name="_Toc191043736"/>
      <w:r w:rsidRPr="00B324CC">
        <w:rPr>
          <w:rFonts w:asciiTheme="minorHAnsi" w:hAnsiTheme="minorHAnsi" w:cstheme="minorHAnsi"/>
        </w:rPr>
        <w:lastRenderedPageBreak/>
        <w:t>Preface</w:t>
      </w:r>
      <w:bookmarkEnd w:id="0"/>
      <w:bookmarkEnd w:id="1"/>
    </w:p>
    <w:p w14:paraId="1EBEDF7D" w14:textId="77777777" w:rsidR="00233C51" w:rsidRPr="00B324CC" w:rsidRDefault="00233C51" w:rsidP="00CD1535">
      <w:pPr>
        <w:pStyle w:val="Heading2"/>
        <w:rPr>
          <w:rFonts w:asciiTheme="minorHAnsi" w:hAnsiTheme="minorHAnsi" w:cstheme="minorHAnsi"/>
        </w:rPr>
      </w:pPr>
      <w:bookmarkStart w:id="2" w:name="_Toc153792519"/>
      <w:bookmarkStart w:id="3" w:name="_Toc191043737"/>
      <w:r w:rsidRPr="00B324CC">
        <w:rPr>
          <w:rFonts w:asciiTheme="minorHAnsi" w:hAnsiTheme="minorHAnsi" w:cstheme="minorHAnsi"/>
        </w:rPr>
        <w:t>Purpose</w:t>
      </w:r>
      <w:bookmarkEnd w:id="2"/>
      <w:bookmarkEnd w:id="3"/>
    </w:p>
    <w:p w14:paraId="40550104" w14:textId="416A36DB" w:rsidR="00233C51" w:rsidRPr="00B324CC" w:rsidRDefault="006B5E53" w:rsidP="007E7FF7">
      <w:pPr>
        <w:jc w:val="both"/>
        <w:rPr>
          <w:rFonts w:cstheme="minorHAnsi"/>
        </w:rPr>
      </w:pPr>
      <w:r w:rsidRPr="00B324CC">
        <w:rPr>
          <w:rFonts w:cstheme="minorHAnsi"/>
        </w:rPr>
        <w:t>The objective of t</w:t>
      </w:r>
      <w:r w:rsidR="00314422" w:rsidRPr="00B324CC">
        <w:rPr>
          <w:rFonts w:cstheme="minorHAnsi"/>
        </w:rPr>
        <w:t xml:space="preserve">his document </w:t>
      </w:r>
      <w:r w:rsidRPr="00B324CC">
        <w:rPr>
          <w:rFonts w:cstheme="minorHAnsi"/>
        </w:rPr>
        <w:t xml:space="preserve">is to </w:t>
      </w:r>
      <w:r w:rsidR="007712BD" w:rsidRPr="00B324CC">
        <w:rPr>
          <w:rFonts w:cstheme="minorHAnsi"/>
        </w:rPr>
        <w:t xml:space="preserve">provide a list of </w:t>
      </w:r>
      <w:r w:rsidR="00EA19F5" w:rsidRPr="00B324CC">
        <w:rPr>
          <w:rFonts w:cstheme="minorHAnsi"/>
        </w:rPr>
        <w:t xml:space="preserve">approved </w:t>
      </w:r>
      <w:r w:rsidR="007712BD" w:rsidRPr="00B324CC">
        <w:rPr>
          <w:rFonts w:cstheme="minorHAnsi"/>
        </w:rPr>
        <w:t xml:space="preserve">cryptographic mechanisms that can be selected </w:t>
      </w:r>
      <w:r w:rsidR="001F2B1C" w:rsidRPr="00B324CC">
        <w:rPr>
          <w:rFonts w:cstheme="minorHAnsi"/>
        </w:rPr>
        <w:t xml:space="preserve">and used </w:t>
      </w:r>
      <w:r w:rsidR="007712BD" w:rsidRPr="00B324CC">
        <w:rPr>
          <w:rFonts w:cstheme="minorHAnsi"/>
        </w:rPr>
        <w:t xml:space="preserve">by system </w:t>
      </w:r>
      <w:r w:rsidR="00EA1FAE" w:rsidRPr="00B324CC">
        <w:rPr>
          <w:rFonts w:cstheme="minorHAnsi"/>
        </w:rPr>
        <w:t>administrators</w:t>
      </w:r>
      <w:r w:rsidR="002549CB" w:rsidRPr="00B324CC">
        <w:rPr>
          <w:rFonts w:cstheme="minorHAnsi"/>
        </w:rPr>
        <w:t xml:space="preserve">, </w:t>
      </w:r>
      <w:r w:rsidR="007712BD" w:rsidRPr="00B324CC">
        <w:rPr>
          <w:rFonts w:cstheme="minorHAnsi"/>
        </w:rPr>
        <w:t xml:space="preserve">developers </w:t>
      </w:r>
      <w:r w:rsidR="002549CB" w:rsidRPr="00B324CC">
        <w:rPr>
          <w:rFonts w:cstheme="minorHAnsi"/>
        </w:rPr>
        <w:t xml:space="preserve">or crypto system designers </w:t>
      </w:r>
      <w:r w:rsidR="007712BD" w:rsidRPr="00B324CC">
        <w:rPr>
          <w:rFonts w:cstheme="minorHAnsi"/>
        </w:rPr>
        <w:t>for the configuration</w:t>
      </w:r>
      <w:r w:rsidR="002549CB" w:rsidRPr="00B324CC">
        <w:rPr>
          <w:rFonts w:cstheme="minorHAnsi"/>
        </w:rPr>
        <w:t xml:space="preserve">, </w:t>
      </w:r>
      <w:r w:rsidR="007712BD" w:rsidRPr="00B324CC">
        <w:rPr>
          <w:rFonts w:cstheme="minorHAnsi"/>
        </w:rPr>
        <w:t xml:space="preserve">implementation </w:t>
      </w:r>
      <w:r w:rsidR="002549CB" w:rsidRPr="00B324CC">
        <w:rPr>
          <w:rFonts w:cstheme="minorHAnsi"/>
        </w:rPr>
        <w:t xml:space="preserve">or design </w:t>
      </w:r>
      <w:r w:rsidR="007712BD" w:rsidRPr="00B324CC">
        <w:rPr>
          <w:rFonts w:cstheme="minorHAnsi"/>
        </w:rPr>
        <w:t>of security services, reliant on cryptography</w:t>
      </w:r>
      <w:r w:rsidR="00EA1FAE" w:rsidRPr="00B324CC">
        <w:rPr>
          <w:rFonts w:cstheme="minorHAnsi"/>
        </w:rPr>
        <w:t xml:space="preserve"> with</w:t>
      </w:r>
      <w:r w:rsidR="001F2B1C" w:rsidRPr="00B324CC">
        <w:rPr>
          <w:rFonts w:cstheme="minorHAnsi"/>
        </w:rPr>
        <w:t>in</w:t>
      </w:r>
      <w:r w:rsidR="00EA1FAE" w:rsidRPr="00B324CC">
        <w:rPr>
          <w:rFonts w:cstheme="minorHAnsi"/>
        </w:rPr>
        <w:t xml:space="preserve"> the company.</w:t>
      </w:r>
    </w:p>
    <w:p w14:paraId="7084EA8E" w14:textId="45D2A36F" w:rsidR="00233C51" w:rsidRPr="00B324CC" w:rsidRDefault="00233C51" w:rsidP="00CD1535">
      <w:pPr>
        <w:pStyle w:val="Heading2"/>
        <w:rPr>
          <w:rFonts w:asciiTheme="minorHAnsi" w:hAnsiTheme="minorHAnsi" w:cstheme="minorHAnsi"/>
        </w:rPr>
      </w:pPr>
      <w:bookmarkStart w:id="4" w:name="_Toc153792520"/>
      <w:bookmarkStart w:id="5" w:name="_Toc191043738"/>
      <w:r w:rsidRPr="00B324CC">
        <w:rPr>
          <w:rFonts w:asciiTheme="minorHAnsi" w:hAnsiTheme="minorHAnsi" w:cstheme="minorHAnsi"/>
        </w:rPr>
        <w:t>Scope</w:t>
      </w:r>
      <w:bookmarkEnd w:id="4"/>
      <w:bookmarkEnd w:id="5"/>
    </w:p>
    <w:p w14:paraId="72785B6B" w14:textId="201D0CD2" w:rsidR="00E77932" w:rsidRPr="00B324CC" w:rsidRDefault="001F2B1C" w:rsidP="007E7FF7">
      <w:pPr>
        <w:jc w:val="both"/>
        <w:rPr>
          <w:rFonts w:cstheme="minorHAnsi"/>
        </w:rPr>
      </w:pPr>
      <w:r w:rsidRPr="00B324CC">
        <w:rPr>
          <w:rFonts w:cstheme="minorHAnsi"/>
        </w:rPr>
        <w:t>This document applies to all IT assets within the company</w:t>
      </w:r>
      <w:r w:rsidR="00A91249" w:rsidRPr="00B324CC">
        <w:rPr>
          <w:rFonts w:cstheme="minorHAnsi"/>
        </w:rPr>
        <w:t>.</w:t>
      </w:r>
    </w:p>
    <w:p w14:paraId="0B77B198" w14:textId="3CD4BD94" w:rsidR="00233C51" w:rsidRPr="00B324CC" w:rsidRDefault="00460413" w:rsidP="00CD1535">
      <w:pPr>
        <w:pStyle w:val="Heading2"/>
        <w:rPr>
          <w:rFonts w:asciiTheme="minorHAnsi" w:hAnsiTheme="minorHAnsi" w:cstheme="minorHAnsi"/>
        </w:rPr>
      </w:pPr>
      <w:bookmarkStart w:id="6" w:name="_Toc153792521"/>
      <w:bookmarkStart w:id="7" w:name="_Toc191043739"/>
      <w:r w:rsidRPr="00B324CC">
        <w:rPr>
          <w:rFonts w:asciiTheme="minorHAnsi" w:hAnsiTheme="minorHAnsi" w:cstheme="minorHAnsi"/>
        </w:rPr>
        <w:t>Intended</w:t>
      </w:r>
      <w:r w:rsidR="00233C51" w:rsidRPr="00B324CC">
        <w:rPr>
          <w:rFonts w:asciiTheme="minorHAnsi" w:hAnsiTheme="minorHAnsi" w:cstheme="minorHAnsi"/>
        </w:rPr>
        <w:t xml:space="preserve"> Audience</w:t>
      </w:r>
      <w:bookmarkEnd w:id="6"/>
      <w:bookmarkEnd w:id="7"/>
    </w:p>
    <w:p w14:paraId="09E4C2C1" w14:textId="2945D708" w:rsidR="00233C51" w:rsidRPr="00B324CC" w:rsidRDefault="00233C51" w:rsidP="007E7FF7">
      <w:pPr>
        <w:jc w:val="both"/>
        <w:rPr>
          <w:rFonts w:cstheme="minorHAnsi"/>
        </w:rPr>
      </w:pPr>
      <w:r w:rsidRPr="00B324CC">
        <w:rPr>
          <w:rFonts w:cstheme="minorHAnsi"/>
        </w:rPr>
        <w:t xml:space="preserve">This </w:t>
      </w:r>
      <w:r w:rsidR="00DC6FE2" w:rsidRPr="00B324CC">
        <w:rPr>
          <w:rFonts w:cstheme="minorHAnsi"/>
        </w:rPr>
        <w:t>policy</w:t>
      </w:r>
      <w:r w:rsidRPr="00B324CC">
        <w:rPr>
          <w:rFonts w:cstheme="minorHAnsi"/>
        </w:rPr>
        <w:t xml:space="preserve"> is intended for all staff, consultants, contractors </w:t>
      </w:r>
      <w:r w:rsidR="001F2B1C" w:rsidRPr="00B324CC">
        <w:rPr>
          <w:rFonts w:cstheme="minorHAnsi"/>
        </w:rPr>
        <w:t xml:space="preserve">of the company </w:t>
      </w:r>
      <w:r w:rsidRPr="00B324CC">
        <w:rPr>
          <w:rFonts w:cstheme="minorHAnsi"/>
        </w:rPr>
        <w:t>or third parties designing, developing, configuring or operating Information Assets protected by cryptographic services</w:t>
      </w:r>
      <w:r w:rsidR="001F2B1C" w:rsidRPr="00B324CC">
        <w:rPr>
          <w:rFonts w:cstheme="minorHAnsi"/>
        </w:rPr>
        <w:t xml:space="preserve"> for the company</w:t>
      </w:r>
      <w:r w:rsidRPr="00B324CC">
        <w:rPr>
          <w:rFonts w:cstheme="minorHAnsi"/>
        </w:rPr>
        <w:t>.</w:t>
      </w:r>
    </w:p>
    <w:p w14:paraId="0B8A74DA" w14:textId="4879B1F4" w:rsidR="00233C51" w:rsidRPr="00B324CC" w:rsidRDefault="00233C51" w:rsidP="00CD1535">
      <w:pPr>
        <w:pStyle w:val="Heading2"/>
        <w:rPr>
          <w:rFonts w:asciiTheme="minorHAnsi" w:hAnsiTheme="minorHAnsi" w:cstheme="minorHAnsi"/>
        </w:rPr>
      </w:pPr>
      <w:bookmarkStart w:id="8" w:name="_Toc153792522"/>
      <w:bookmarkStart w:id="9" w:name="_Toc191043740"/>
      <w:r w:rsidRPr="00B324CC">
        <w:rPr>
          <w:rFonts w:asciiTheme="minorHAnsi" w:hAnsiTheme="minorHAnsi" w:cstheme="minorHAnsi"/>
        </w:rPr>
        <w:t>Terminology</w:t>
      </w:r>
      <w:bookmarkEnd w:id="8"/>
      <w:bookmarkEnd w:id="9"/>
    </w:p>
    <w:p w14:paraId="59B184B1" w14:textId="77777777" w:rsidR="00233C51" w:rsidRPr="00B324CC" w:rsidRDefault="00233C51" w:rsidP="00033F00">
      <w:pPr>
        <w:jc w:val="both"/>
        <w:rPr>
          <w:rFonts w:cstheme="minorHAnsi"/>
        </w:rPr>
      </w:pPr>
      <w:r w:rsidRPr="00B324CC">
        <w:rPr>
          <w:rFonts w:cstheme="minorHAnsi"/>
        </w:rPr>
        <w:t>For the purposes of this overall document, the following definitions apply:</w:t>
      </w:r>
    </w:p>
    <w:p w14:paraId="64E4C4A7" w14:textId="7E015A47" w:rsidR="00233C51" w:rsidRPr="00B324CC" w:rsidRDefault="00233C51" w:rsidP="00033F00">
      <w:pPr>
        <w:pStyle w:val="ListParagraph"/>
        <w:numPr>
          <w:ilvl w:val="0"/>
          <w:numId w:val="1"/>
        </w:numPr>
        <w:ind w:left="1276"/>
        <w:rPr>
          <w:rFonts w:cstheme="minorHAnsi"/>
        </w:rPr>
      </w:pPr>
      <w:r w:rsidRPr="00B324CC">
        <w:rPr>
          <w:rFonts w:cstheme="minorHAnsi"/>
        </w:rPr>
        <w:t>The terms "</w:t>
      </w:r>
      <w:r w:rsidR="001F2B1C" w:rsidRPr="00B324CC">
        <w:rPr>
          <w:rFonts w:cstheme="minorHAnsi"/>
          <w:b/>
          <w:bCs/>
        </w:rPr>
        <w:t>must</w:t>
      </w:r>
      <w:r w:rsidRPr="00B324CC">
        <w:rPr>
          <w:rFonts w:cstheme="minorHAnsi"/>
        </w:rPr>
        <w:t>" identify mandatory statements</w:t>
      </w:r>
      <w:r w:rsidR="007B3EBF" w:rsidRPr="00B324CC">
        <w:rPr>
          <w:rFonts w:cstheme="minorHAnsi"/>
        </w:rPr>
        <w:t>;</w:t>
      </w:r>
    </w:p>
    <w:p w14:paraId="42DD2AEC" w14:textId="009EF068" w:rsidR="00233C51" w:rsidRPr="00B324CC" w:rsidRDefault="00233C51" w:rsidP="00033F00">
      <w:pPr>
        <w:pStyle w:val="ListParagraph"/>
        <w:numPr>
          <w:ilvl w:val="0"/>
          <w:numId w:val="1"/>
        </w:numPr>
        <w:ind w:left="1276"/>
        <w:rPr>
          <w:rFonts w:cstheme="minorHAnsi"/>
        </w:rPr>
      </w:pPr>
      <w:r w:rsidRPr="00B324CC">
        <w:rPr>
          <w:rFonts w:cstheme="minorHAnsi"/>
        </w:rPr>
        <w:t>The term "</w:t>
      </w:r>
      <w:r w:rsidR="001F2B1C" w:rsidRPr="00B324CC">
        <w:rPr>
          <w:rFonts w:cstheme="minorHAnsi"/>
          <w:b/>
          <w:bCs/>
        </w:rPr>
        <w:t>strongly recommended</w:t>
      </w:r>
      <w:r w:rsidRPr="00B324CC">
        <w:rPr>
          <w:rFonts w:cstheme="minorHAnsi"/>
        </w:rPr>
        <w:t>" identifies a recommendation, which should be followed, but can be exempted provided that such an exemption is recorded and accepted;</w:t>
      </w:r>
    </w:p>
    <w:p w14:paraId="202CFD53" w14:textId="006D6EC6" w:rsidR="00233C51" w:rsidRPr="00B324CC" w:rsidRDefault="00233C51" w:rsidP="00033F00">
      <w:pPr>
        <w:pStyle w:val="ListParagraph"/>
        <w:numPr>
          <w:ilvl w:val="0"/>
          <w:numId w:val="1"/>
        </w:numPr>
        <w:ind w:left="1276"/>
        <w:rPr>
          <w:rFonts w:cstheme="minorHAnsi"/>
        </w:rPr>
      </w:pPr>
      <w:r w:rsidRPr="00B324CC">
        <w:rPr>
          <w:rFonts w:cstheme="minorHAnsi"/>
        </w:rPr>
        <w:t>The term "</w:t>
      </w:r>
      <w:r w:rsidR="001F2B1C" w:rsidRPr="00B324CC">
        <w:rPr>
          <w:rFonts w:cstheme="minorHAnsi"/>
          <w:b/>
          <w:bCs/>
        </w:rPr>
        <w:t>should</w:t>
      </w:r>
      <w:r w:rsidRPr="00B324CC">
        <w:rPr>
          <w:rFonts w:cstheme="minorHAnsi"/>
        </w:rPr>
        <w:t>" identifies a recommendation, which should be followed as best practice;</w:t>
      </w:r>
    </w:p>
    <w:p w14:paraId="60E0C4C1" w14:textId="4E5B1514" w:rsidR="00233C51" w:rsidRPr="00B324CC" w:rsidRDefault="00233C51" w:rsidP="00033F00">
      <w:pPr>
        <w:pStyle w:val="ListParagraph"/>
        <w:numPr>
          <w:ilvl w:val="0"/>
          <w:numId w:val="1"/>
        </w:numPr>
        <w:ind w:left="1276"/>
        <w:rPr>
          <w:rFonts w:cstheme="minorHAnsi"/>
        </w:rPr>
      </w:pPr>
      <w:r w:rsidRPr="00B324CC">
        <w:rPr>
          <w:rFonts w:cstheme="minorHAnsi"/>
        </w:rPr>
        <w:t>The terms "</w:t>
      </w:r>
      <w:r w:rsidR="001F2B1C" w:rsidRPr="00B324CC">
        <w:rPr>
          <w:rFonts w:cstheme="minorHAnsi"/>
          <w:b/>
          <w:bCs/>
        </w:rPr>
        <w:t>may</w:t>
      </w:r>
      <w:r w:rsidRPr="00B324CC">
        <w:rPr>
          <w:rFonts w:cstheme="minorHAnsi"/>
        </w:rPr>
        <w:t>" or "</w:t>
      </w:r>
      <w:r w:rsidR="001F2B1C" w:rsidRPr="00B324CC">
        <w:rPr>
          <w:rFonts w:cstheme="minorHAnsi"/>
          <w:b/>
          <w:bCs/>
        </w:rPr>
        <w:t>can</w:t>
      </w:r>
      <w:r w:rsidRPr="00B324CC">
        <w:rPr>
          <w:rFonts w:cstheme="minorHAnsi"/>
        </w:rPr>
        <w:t>" identify options.</w:t>
      </w:r>
    </w:p>
    <w:p w14:paraId="3DDD6B22" w14:textId="6D917274" w:rsidR="00233C51" w:rsidRPr="00B324CC" w:rsidRDefault="00233C51" w:rsidP="00CD1535">
      <w:pPr>
        <w:pStyle w:val="Heading2"/>
        <w:rPr>
          <w:rFonts w:asciiTheme="minorHAnsi" w:hAnsiTheme="minorHAnsi" w:cstheme="minorHAnsi"/>
        </w:rPr>
      </w:pPr>
      <w:bookmarkStart w:id="10" w:name="_Toc153792523"/>
      <w:bookmarkStart w:id="11" w:name="_Toc191043741"/>
      <w:r w:rsidRPr="00B324CC">
        <w:rPr>
          <w:rFonts w:asciiTheme="minorHAnsi" w:hAnsiTheme="minorHAnsi" w:cstheme="minorHAnsi"/>
        </w:rPr>
        <w:t>References</w:t>
      </w:r>
      <w:bookmarkEnd w:id="10"/>
      <w:bookmarkEnd w:id="11"/>
    </w:p>
    <w:p w14:paraId="3C0249CE" w14:textId="5D5D68CC" w:rsidR="000722BB" w:rsidRPr="00B324CC" w:rsidRDefault="00CD1535" w:rsidP="00A936C8">
      <w:pPr>
        <w:pStyle w:val="Heading1"/>
        <w:rPr>
          <w:rFonts w:asciiTheme="minorHAnsi" w:hAnsiTheme="minorHAnsi" w:cstheme="minorHAnsi"/>
        </w:rPr>
      </w:pPr>
      <w:bookmarkStart w:id="12" w:name="_Toc191043742"/>
      <w:proofErr w:type="spellStart"/>
      <w:r w:rsidRPr="00B324CC">
        <w:rPr>
          <w:rFonts w:asciiTheme="minorHAnsi" w:hAnsiTheme="minorHAnsi" w:cstheme="minorHAnsi"/>
        </w:rPr>
        <w:t>Introduction</w:t>
      </w:r>
      <w:bookmarkEnd w:id="12"/>
      <w:proofErr w:type="spellEnd"/>
    </w:p>
    <w:p w14:paraId="6F1722E5" w14:textId="01C9086D" w:rsidR="00AE5E9F" w:rsidRPr="00B324CC" w:rsidRDefault="00AE5E9F" w:rsidP="00AE5E9F">
      <w:pPr>
        <w:rPr>
          <w:rFonts w:cstheme="minorHAnsi"/>
        </w:rPr>
      </w:pPr>
      <w:proofErr w:type="spellStart"/>
      <w:r w:rsidRPr="00B324CC">
        <w:rPr>
          <w:rFonts w:cstheme="minorHAnsi"/>
        </w:rPr>
        <w:t>This</w:t>
      </w:r>
      <w:proofErr w:type="spellEnd"/>
      <w:r w:rsidRPr="00B324CC">
        <w:rPr>
          <w:rFonts w:cstheme="minorHAnsi"/>
        </w:rPr>
        <w:t xml:space="preserve"> </w:t>
      </w:r>
      <w:proofErr w:type="spellStart"/>
      <w:r w:rsidRPr="00B324CC">
        <w:rPr>
          <w:rFonts w:cstheme="minorHAnsi"/>
        </w:rPr>
        <w:t>chapter</w:t>
      </w:r>
      <w:proofErr w:type="spellEnd"/>
      <w:r w:rsidRPr="00B324CC">
        <w:rPr>
          <w:rFonts w:cstheme="minorHAnsi"/>
        </w:rPr>
        <w:t xml:space="preserve"> </w:t>
      </w:r>
      <w:proofErr w:type="spellStart"/>
      <w:r w:rsidRPr="00B324CC">
        <w:rPr>
          <w:rFonts w:cstheme="minorHAnsi"/>
        </w:rPr>
        <w:t>should</w:t>
      </w:r>
      <w:proofErr w:type="spellEnd"/>
      <w:r w:rsidRPr="00B324CC">
        <w:rPr>
          <w:rFonts w:cstheme="minorHAnsi"/>
        </w:rPr>
        <w:t xml:space="preserve"> introduce </w:t>
      </w:r>
      <w:proofErr w:type="spellStart"/>
      <w:r w:rsidRPr="00B324CC">
        <w:rPr>
          <w:rFonts w:cstheme="minorHAnsi"/>
        </w:rPr>
        <w:t>the</w:t>
      </w:r>
      <w:proofErr w:type="spellEnd"/>
      <w:r w:rsidRPr="00B324CC">
        <w:rPr>
          <w:rFonts w:cstheme="minorHAnsi"/>
        </w:rPr>
        <w:t xml:space="preserve"> concept of </w:t>
      </w:r>
      <w:proofErr w:type="spellStart"/>
      <w:r w:rsidRPr="00B324CC">
        <w:rPr>
          <w:rFonts w:cstheme="minorHAnsi"/>
        </w:rPr>
        <w:t>cryptographic</w:t>
      </w:r>
      <w:proofErr w:type="spellEnd"/>
      <w:r w:rsidRPr="00B324CC">
        <w:rPr>
          <w:rFonts w:cstheme="minorHAnsi"/>
        </w:rPr>
        <w:t xml:space="preserve"> </w:t>
      </w:r>
      <w:proofErr w:type="spellStart"/>
      <w:r w:rsidRPr="00B324CC">
        <w:rPr>
          <w:rFonts w:cstheme="minorHAnsi"/>
        </w:rPr>
        <w:t>mechanisms</w:t>
      </w:r>
      <w:proofErr w:type="spellEnd"/>
      <w:r w:rsidRPr="00B324CC">
        <w:rPr>
          <w:rFonts w:cstheme="minorHAnsi"/>
        </w:rPr>
        <w:t xml:space="preserve">, </w:t>
      </w:r>
      <w:proofErr w:type="spellStart"/>
      <w:r w:rsidRPr="00B324CC">
        <w:rPr>
          <w:rFonts w:cstheme="minorHAnsi"/>
        </w:rPr>
        <w:t>explaining</w:t>
      </w:r>
      <w:proofErr w:type="spellEnd"/>
      <w:r w:rsidRPr="00B324CC">
        <w:rPr>
          <w:rFonts w:cstheme="minorHAnsi"/>
        </w:rPr>
        <w:t xml:space="preserve"> </w:t>
      </w:r>
      <w:proofErr w:type="spellStart"/>
      <w:r w:rsidRPr="00B324CC">
        <w:rPr>
          <w:rFonts w:cstheme="minorHAnsi"/>
        </w:rPr>
        <w:t>their</w:t>
      </w:r>
      <w:proofErr w:type="spellEnd"/>
      <w:r w:rsidRPr="00B324CC">
        <w:rPr>
          <w:rFonts w:cstheme="minorHAnsi"/>
        </w:rPr>
        <w:t xml:space="preserve"> </w:t>
      </w:r>
      <w:proofErr w:type="spellStart"/>
      <w:r w:rsidRPr="00B324CC">
        <w:rPr>
          <w:rFonts w:cstheme="minorHAnsi"/>
        </w:rPr>
        <w:t>role</w:t>
      </w:r>
      <w:proofErr w:type="spellEnd"/>
      <w:r w:rsidRPr="00B324CC">
        <w:rPr>
          <w:rFonts w:cstheme="minorHAnsi"/>
        </w:rPr>
        <w:t xml:space="preserve"> in </w:t>
      </w:r>
      <w:proofErr w:type="spellStart"/>
      <w:r w:rsidRPr="00B324CC">
        <w:rPr>
          <w:rFonts w:cstheme="minorHAnsi"/>
        </w:rPr>
        <w:t>securing</w:t>
      </w:r>
      <w:proofErr w:type="spellEnd"/>
      <w:r w:rsidRPr="00B324CC">
        <w:rPr>
          <w:rFonts w:cstheme="minorHAnsi"/>
        </w:rPr>
        <w:t xml:space="preserve"> data, </w:t>
      </w:r>
      <w:proofErr w:type="spellStart"/>
      <w:r w:rsidRPr="00B324CC">
        <w:rPr>
          <w:rFonts w:cstheme="minorHAnsi"/>
        </w:rPr>
        <w:t>ensuring</w:t>
      </w:r>
      <w:proofErr w:type="spellEnd"/>
      <w:r w:rsidRPr="00B324CC">
        <w:rPr>
          <w:rFonts w:cstheme="minorHAnsi"/>
        </w:rPr>
        <w:t xml:space="preserve"> </w:t>
      </w:r>
      <w:proofErr w:type="spellStart"/>
      <w:r w:rsidRPr="00B324CC">
        <w:rPr>
          <w:rFonts w:cstheme="minorHAnsi"/>
        </w:rPr>
        <w:t>authentication</w:t>
      </w:r>
      <w:proofErr w:type="spellEnd"/>
      <w:r w:rsidRPr="00B324CC">
        <w:rPr>
          <w:rFonts w:cstheme="minorHAnsi"/>
        </w:rPr>
        <w:t xml:space="preserve">, </w:t>
      </w:r>
      <w:proofErr w:type="spellStart"/>
      <w:r w:rsidRPr="00B324CC">
        <w:rPr>
          <w:rFonts w:cstheme="minorHAnsi"/>
        </w:rPr>
        <w:t>and</w:t>
      </w:r>
      <w:proofErr w:type="spellEnd"/>
      <w:r w:rsidRPr="00B324CC">
        <w:rPr>
          <w:rFonts w:cstheme="minorHAnsi"/>
        </w:rPr>
        <w:t xml:space="preserve"> </w:t>
      </w:r>
      <w:proofErr w:type="spellStart"/>
      <w:r w:rsidRPr="00B324CC">
        <w:rPr>
          <w:rFonts w:cstheme="minorHAnsi"/>
        </w:rPr>
        <w:t>protecting</w:t>
      </w:r>
      <w:proofErr w:type="spellEnd"/>
      <w:r w:rsidRPr="00B324CC">
        <w:rPr>
          <w:rFonts w:cstheme="minorHAnsi"/>
        </w:rPr>
        <w:t xml:space="preserve"> information </w:t>
      </w:r>
      <w:proofErr w:type="spellStart"/>
      <w:r w:rsidRPr="00B324CC">
        <w:rPr>
          <w:rFonts w:cstheme="minorHAnsi"/>
        </w:rPr>
        <w:t>integrity</w:t>
      </w:r>
      <w:proofErr w:type="spellEnd"/>
      <w:r w:rsidRPr="00B324CC">
        <w:rPr>
          <w:rFonts w:cstheme="minorHAnsi"/>
        </w:rPr>
        <w:t xml:space="preserve">. It </w:t>
      </w:r>
      <w:proofErr w:type="spellStart"/>
      <w:r w:rsidRPr="00B324CC">
        <w:rPr>
          <w:rFonts w:cstheme="minorHAnsi"/>
        </w:rPr>
        <w:t>should</w:t>
      </w:r>
      <w:proofErr w:type="spellEnd"/>
      <w:r w:rsidRPr="00B324CC">
        <w:rPr>
          <w:rFonts w:cstheme="minorHAnsi"/>
        </w:rPr>
        <w:t xml:space="preserve"> </w:t>
      </w:r>
      <w:proofErr w:type="spellStart"/>
      <w:r w:rsidRPr="00B324CC">
        <w:rPr>
          <w:rFonts w:cstheme="minorHAnsi"/>
        </w:rPr>
        <w:t>emphasize</w:t>
      </w:r>
      <w:proofErr w:type="spellEnd"/>
      <w:r w:rsidRPr="00B324CC">
        <w:rPr>
          <w:rFonts w:cstheme="minorHAnsi"/>
        </w:rPr>
        <w:t xml:space="preserve"> </w:t>
      </w:r>
      <w:proofErr w:type="spellStart"/>
      <w:r w:rsidRPr="00B324CC">
        <w:rPr>
          <w:rFonts w:cstheme="minorHAnsi"/>
        </w:rPr>
        <w:t>the</w:t>
      </w:r>
      <w:proofErr w:type="spellEnd"/>
      <w:r w:rsidRPr="00B324CC">
        <w:rPr>
          <w:rFonts w:cstheme="minorHAnsi"/>
        </w:rPr>
        <w:t xml:space="preserve"> </w:t>
      </w:r>
      <w:proofErr w:type="spellStart"/>
      <w:r w:rsidRPr="00B324CC">
        <w:rPr>
          <w:rFonts w:cstheme="minorHAnsi"/>
        </w:rPr>
        <w:t>importance</w:t>
      </w:r>
      <w:proofErr w:type="spellEnd"/>
      <w:r w:rsidRPr="00B324CC">
        <w:rPr>
          <w:rFonts w:cstheme="minorHAnsi"/>
        </w:rPr>
        <w:t xml:space="preserve"> of </w:t>
      </w:r>
      <w:proofErr w:type="spellStart"/>
      <w:r w:rsidRPr="00B324CC">
        <w:rPr>
          <w:rFonts w:cstheme="minorHAnsi"/>
        </w:rPr>
        <w:t>using</w:t>
      </w:r>
      <w:proofErr w:type="spellEnd"/>
      <w:r w:rsidRPr="00B324CC">
        <w:rPr>
          <w:rFonts w:cstheme="minorHAnsi"/>
        </w:rPr>
        <w:t xml:space="preserve"> </w:t>
      </w:r>
      <w:proofErr w:type="spellStart"/>
      <w:r w:rsidRPr="00B324CC">
        <w:rPr>
          <w:rFonts w:cstheme="minorHAnsi"/>
        </w:rPr>
        <w:t>only</w:t>
      </w:r>
      <w:proofErr w:type="spellEnd"/>
      <w:r w:rsidRPr="00B324CC">
        <w:rPr>
          <w:rFonts w:cstheme="minorHAnsi"/>
        </w:rPr>
        <w:t xml:space="preserve"> </w:t>
      </w:r>
      <w:proofErr w:type="spellStart"/>
      <w:r w:rsidRPr="00B324CC">
        <w:rPr>
          <w:rFonts w:cstheme="minorHAnsi"/>
        </w:rPr>
        <w:t>approved</w:t>
      </w:r>
      <w:proofErr w:type="spellEnd"/>
      <w:r w:rsidRPr="00B324CC">
        <w:rPr>
          <w:rFonts w:cstheme="minorHAnsi"/>
        </w:rPr>
        <w:t xml:space="preserve"> </w:t>
      </w:r>
      <w:proofErr w:type="spellStart"/>
      <w:r w:rsidRPr="00B324CC">
        <w:rPr>
          <w:rFonts w:cstheme="minorHAnsi"/>
        </w:rPr>
        <w:t>mechanisms</w:t>
      </w:r>
      <w:proofErr w:type="spellEnd"/>
      <w:r w:rsidRPr="00B324CC">
        <w:rPr>
          <w:rFonts w:cstheme="minorHAnsi"/>
        </w:rPr>
        <w:t>.</w:t>
      </w:r>
    </w:p>
    <w:p w14:paraId="0E7BEC6B" w14:textId="77777777" w:rsidR="007449BB" w:rsidRPr="00B324CC" w:rsidRDefault="007449BB" w:rsidP="007449BB">
      <w:pPr>
        <w:pStyle w:val="Heading1"/>
        <w:rPr>
          <w:rFonts w:asciiTheme="minorHAnsi" w:hAnsiTheme="minorHAnsi" w:cstheme="minorHAnsi"/>
        </w:rPr>
      </w:pPr>
      <w:bookmarkStart w:id="13" w:name="_Toc153792529"/>
      <w:bookmarkStart w:id="14" w:name="_Toc191043743"/>
      <w:proofErr w:type="spellStart"/>
      <w:r w:rsidRPr="00B324CC">
        <w:rPr>
          <w:rFonts w:asciiTheme="minorHAnsi" w:hAnsiTheme="minorHAnsi" w:cstheme="minorHAnsi"/>
        </w:rPr>
        <w:t>Keyless</w:t>
      </w:r>
      <w:proofErr w:type="spellEnd"/>
      <w:r w:rsidRPr="00B324CC">
        <w:rPr>
          <w:rFonts w:asciiTheme="minorHAnsi" w:hAnsiTheme="minorHAnsi" w:cstheme="minorHAnsi"/>
        </w:rPr>
        <w:t xml:space="preserve"> </w:t>
      </w:r>
      <w:proofErr w:type="spellStart"/>
      <w:r w:rsidRPr="00B324CC">
        <w:rPr>
          <w:rFonts w:asciiTheme="minorHAnsi" w:hAnsiTheme="minorHAnsi" w:cstheme="minorHAnsi"/>
        </w:rPr>
        <w:t>Mechanisms</w:t>
      </w:r>
      <w:bookmarkEnd w:id="14"/>
      <w:proofErr w:type="spellEnd"/>
    </w:p>
    <w:p w14:paraId="2B054B87" w14:textId="77777777" w:rsidR="00AE5E9F" w:rsidRPr="00AE5E9F" w:rsidRDefault="00AE5E9F" w:rsidP="00AE5E9F">
      <w:p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This chapter should define the approved cryptographic hashing mechanisms and their role in ensuring data integrity, authentication, and key management. It should outline approved hash functions, their security properties, and applicable use cases.</w:t>
      </w:r>
    </w:p>
    <w:p w14:paraId="052F45B9" w14:textId="77777777" w:rsidR="00AE5E9F" w:rsidRPr="00AE5E9F" w:rsidRDefault="00AE5E9F" w:rsidP="00AE5E9F">
      <w:p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This chapter should include:</w:t>
      </w:r>
    </w:p>
    <w:p w14:paraId="01928F38" w14:textId="77777777" w:rsidR="00AE5E9F" w:rsidRPr="00AE5E9F" w:rsidRDefault="00AE5E9F" w:rsidP="00AE5E9F">
      <w:pPr>
        <w:numPr>
          <w:ilvl w:val="0"/>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Purpose of One-Way Hash Functions</w:t>
      </w:r>
    </w:p>
    <w:p w14:paraId="6E8D15FB"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lastRenderedPageBreak/>
        <w:t>Explanation of how hash functions generate fixed-length outputs from arbitrary-length inputs.</w:t>
      </w:r>
    </w:p>
    <w:p w14:paraId="359138B2"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Importance of hashing in cryptographic security, including its role in data integrity and verification.</w:t>
      </w:r>
    </w:p>
    <w:p w14:paraId="1F38C315" w14:textId="77777777" w:rsidR="00AE5E9F" w:rsidRPr="00AE5E9F" w:rsidRDefault="00AE5E9F" w:rsidP="00AE5E9F">
      <w:pPr>
        <w:numPr>
          <w:ilvl w:val="0"/>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Use Cases for Hash Functions</w:t>
      </w:r>
    </w:p>
    <w:p w14:paraId="5FA0BBDE"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Digital signatures: Ensuring message integrity and authenticity.</w:t>
      </w:r>
    </w:p>
    <w:p w14:paraId="3454192D"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Keyed-Hash Message Authentication Codes (HMACs): Providing data authentication.</w:t>
      </w:r>
    </w:p>
    <w:p w14:paraId="1956B1E9"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Key derivation functions: Generating cryptographic keys from shared secrets.</w:t>
      </w:r>
    </w:p>
    <w:p w14:paraId="2DF3F3F7"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Random number generation: Enhancing cryptographic strength.</w:t>
      </w:r>
    </w:p>
    <w:p w14:paraId="02E306AD" w14:textId="77777777" w:rsidR="00AE5E9F" w:rsidRPr="00AE5E9F" w:rsidRDefault="00AE5E9F" w:rsidP="00AE5E9F">
      <w:pPr>
        <w:numPr>
          <w:ilvl w:val="0"/>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List of Approved Hashing Mechanisms</w:t>
      </w:r>
    </w:p>
    <w:p w14:paraId="5A83DA50"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Specifications of approved hash functions, including SHA-1, SHA-2, and SHA-3 variants.</w:t>
      </w:r>
    </w:p>
    <w:p w14:paraId="0F5B0323"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Use period recommendations, outlining the longevity and security of each mechanism.</w:t>
      </w:r>
    </w:p>
    <w:p w14:paraId="3194188D"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Usage guidelines for digital signatures, HMACs, and key derivation functions.</w:t>
      </w:r>
    </w:p>
    <w:p w14:paraId="197EB3F7" w14:textId="77777777" w:rsidR="00AE5E9F" w:rsidRPr="00AE5E9F" w:rsidRDefault="00AE5E9F" w:rsidP="00AE5E9F">
      <w:pPr>
        <w:numPr>
          <w:ilvl w:val="0"/>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Security Considerations</w:t>
      </w:r>
    </w:p>
    <w:p w14:paraId="2CCABCEF"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Importance of selecting appropriate hash functions for cryptographic applications.</w:t>
      </w:r>
    </w:p>
    <w:p w14:paraId="78BEEB1F" w14:textId="77777777" w:rsidR="00AE5E9F" w:rsidRPr="00AE5E9F" w:rsidRDefault="00AE5E9F" w:rsidP="00AE5E9F">
      <w:pPr>
        <w:numPr>
          <w:ilvl w:val="1"/>
          <w:numId w:val="123"/>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Transition plans for deprecating older hash functions (e.g., SHA-1).</w:t>
      </w:r>
    </w:p>
    <w:p w14:paraId="0CAA7908" w14:textId="7D5D9704" w:rsidR="007449BB" w:rsidRPr="00B324CC" w:rsidRDefault="00AE5E9F" w:rsidP="00AE5E9F">
      <w:p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This chapter should emphasize the importance of using only approved hash functions to maintain secure cryptographic operations and prevent vulnerabilities related to weak hashing mechanisms.</w:t>
      </w:r>
    </w:p>
    <w:p w14:paraId="70CEEA6A" w14:textId="662A36AC" w:rsidR="00860BFC" w:rsidRPr="00B324CC" w:rsidRDefault="00860BFC" w:rsidP="0022217F">
      <w:pPr>
        <w:pStyle w:val="Heading1"/>
        <w:rPr>
          <w:rFonts w:asciiTheme="minorHAnsi" w:hAnsiTheme="minorHAnsi" w:cstheme="minorHAnsi"/>
        </w:rPr>
      </w:pPr>
      <w:bookmarkStart w:id="15" w:name="_Toc191043744"/>
      <w:r w:rsidRPr="00B324CC">
        <w:rPr>
          <w:rFonts w:asciiTheme="minorHAnsi" w:hAnsiTheme="minorHAnsi" w:cstheme="minorHAnsi"/>
        </w:rPr>
        <w:t xml:space="preserve">Approved </w:t>
      </w:r>
      <w:r w:rsidR="007B6A02" w:rsidRPr="00B324CC">
        <w:rPr>
          <w:rFonts w:asciiTheme="minorHAnsi" w:hAnsiTheme="minorHAnsi" w:cstheme="minorHAnsi"/>
        </w:rPr>
        <w:t>A</w:t>
      </w:r>
      <w:r w:rsidRPr="00B324CC">
        <w:rPr>
          <w:rFonts w:asciiTheme="minorHAnsi" w:hAnsiTheme="minorHAnsi" w:cstheme="minorHAnsi"/>
        </w:rPr>
        <w:t>symmetric mechanisms</w:t>
      </w:r>
      <w:bookmarkEnd w:id="13"/>
      <w:bookmarkEnd w:id="15"/>
    </w:p>
    <w:p w14:paraId="18B86015" w14:textId="77777777" w:rsidR="00AE5E9F" w:rsidRPr="00AE5E9F" w:rsidRDefault="00AE5E9F" w:rsidP="00AE5E9F">
      <w:pPr>
        <w:spacing w:before="100" w:beforeAutospacing="1" w:after="100" w:afterAutospacing="1"/>
        <w:jc w:val="both"/>
        <w:rPr>
          <w:rFonts w:eastAsia="Times New Roman" w:cstheme="minorHAnsi"/>
          <w:kern w:val="0"/>
          <w:lang w:val="en-BE" w:eastAsia="en-GB"/>
          <w14:ligatures w14:val="none"/>
        </w:rPr>
      </w:pPr>
      <w:bookmarkStart w:id="16" w:name="_Toc153792545"/>
      <w:r w:rsidRPr="00AE5E9F">
        <w:rPr>
          <w:rFonts w:eastAsia="Times New Roman" w:cstheme="minorHAnsi"/>
          <w:kern w:val="0"/>
          <w:lang w:val="en-BE" w:eastAsia="en-GB"/>
          <w14:ligatures w14:val="none"/>
        </w:rPr>
        <w:t>This chapter should define approved asymmetric cryptographic methods, detailing their role in securing communications, authenticating identities, and protecting data integrity. It should specify approved algorithms, key lengths, and usage requirements to ensure compliance with industry standards and security best practices.</w:t>
      </w:r>
    </w:p>
    <w:p w14:paraId="744AC8E9" w14:textId="77777777" w:rsidR="00AE5E9F" w:rsidRPr="00AE5E9F" w:rsidRDefault="00AE5E9F" w:rsidP="00AE5E9F">
      <w:p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This chapter should include:</w:t>
      </w:r>
    </w:p>
    <w:p w14:paraId="740A9731" w14:textId="77777777" w:rsidR="00AE5E9F" w:rsidRPr="00AE5E9F" w:rsidRDefault="00AE5E9F" w:rsidP="00AE5E9F">
      <w:pPr>
        <w:numPr>
          <w:ilvl w:val="0"/>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Asymmetric Encryption &amp; Decryption</w:t>
      </w:r>
    </w:p>
    <w:p w14:paraId="55571914"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Description of approved encryption and decryption mechanisms used to protect sensitive data.</w:t>
      </w:r>
    </w:p>
    <w:p w14:paraId="0969EBDC"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Minimum key length requirements to ensure resistance against cryptographic attacks.</w:t>
      </w:r>
    </w:p>
    <w:p w14:paraId="3F8A175C"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Guidelines for implementing secure encryption methods in enterprise environments.</w:t>
      </w:r>
    </w:p>
    <w:p w14:paraId="2FAF065B" w14:textId="77777777" w:rsidR="00AE5E9F" w:rsidRPr="00AE5E9F" w:rsidRDefault="00AE5E9F" w:rsidP="00AE5E9F">
      <w:pPr>
        <w:numPr>
          <w:ilvl w:val="0"/>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Digital Signatures</w:t>
      </w:r>
    </w:p>
    <w:p w14:paraId="6893940B"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List of approved digital signature mechanisms used for verifying data authenticity and non-repudiation.</w:t>
      </w:r>
    </w:p>
    <w:p w14:paraId="00A352AD"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Minimum security requirements for digital signature algorithms.</w:t>
      </w:r>
    </w:p>
    <w:p w14:paraId="14A760CF"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Considerations for secure implementation and validation of digital signatures.</w:t>
      </w:r>
    </w:p>
    <w:p w14:paraId="7439B43F" w14:textId="77777777" w:rsidR="00AE5E9F" w:rsidRPr="00AE5E9F" w:rsidRDefault="00AE5E9F" w:rsidP="00AE5E9F">
      <w:pPr>
        <w:numPr>
          <w:ilvl w:val="0"/>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Key Establishment</w:t>
      </w:r>
    </w:p>
    <w:p w14:paraId="64C4D26D"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lastRenderedPageBreak/>
        <w:t>Explanation of approved key establishment protocols for securely exchanging cryptographic keys over insecure channels.</w:t>
      </w:r>
    </w:p>
    <w:p w14:paraId="6DC999A7"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Discussion of different key exchange methodologies, including RSA, Diffie-Hellman (FFDH, ECDH), and standardized key agreement protocols.</w:t>
      </w:r>
    </w:p>
    <w:p w14:paraId="6A1897BF"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Security requirements for safe-prime numbers and elliptic curve parameters used in key agreement protocols.</w:t>
      </w:r>
    </w:p>
    <w:p w14:paraId="4C8272CC" w14:textId="77777777" w:rsidR="00AE5E9F" w:rsidRPr="00AE5E9F" w:rsidRDefault="00AE5E9F" w:rsidP="00AE5E9F">
      <w:pPr>
        <w:numPr>
          <w:ilvl w:val="0"/>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Approved Elliptic Curves</w:t>
      </w:r>
    </w:p>
    <w:p w14:paraId="437AD1FA"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List of approved elliptic curves for use in cryptographic operations such as digital signatures (ECDSA, EdDSA) and key exchange (ECDH).</w:t>
      </w:r>
    </w:p>
    <w:p w14:paraId="59D643CD" w14:textId="77777777" w:rsidR="00AE5E9F" w:rsidRPr="00AE5E9F" w:rsidRDefault="00AE5E9F" w:rsidP="00AE5E9F">
      <w:pPr>
        <w:numPr>
          <w:ilvl w:val="1"/>
          <w:numId w:val="122"/>
        </w:num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Compliance with recognized cryptographic standards and security recommendations.</w:t>
      </w:r>
    </w:p>
    <w:p w14:paraId="0BF40377" w14:textId="77777777" w:rsidR="00AE5E9F" w:rsidRPr="00AE5E9F" w:rsidRDefault="00AE5E9F" w:rsidP="00AE5E9F">
      <w:pPr>
        <w:spacing w:before="100" w:beforeAutospacing="1" w:after="100" w:afterAutospacing="1"/>
        <w:jc w:val="both"/>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This chapter should emphasize the importance of selecting approved asymmetric mechanisms to ensure the confidentiality, authenticity, and integrity of cryptographic communications.</w:t>
      </w:r>
    </w:p>
    <w:p w14:paraId="5470DAF0" w14:textId="64C2D4F0" w:rsidR="001F2BCB" w:rsidRPr="00B324CC" w:rsidRDefault="00A37F1F" w:rsidP="0022217F">
      <w:pPr>
        <w:pStyle w:val="Heading1"/>
        <w:rPr>
          <w:rFonts w:asciiTheme="minorHAnsi" w:hAnsiTheme="minorHAnsi" w:cstheme="minorHAnsi"/>
        </w:rPr>
      </w:pPr>
      <w:r w:rsidRPr="00B324CC">
        <w:rPr>
          <w:rFonts w:asciiTheme="minorHAnsi" w:hAnsiTheme="minorHAnsi" w:cstheme="minorHAnsi"/>
        </w:rPr>
        <w:t xml:space="preserve"> </w:t>
      </w:r>
      <w:bookmarkStart w:id="17" w:name="_Toc191043745"/>
      <w:r w:rsidR="006A5CB5" w:rsidRPr="00B324CC">
        <w:rPr>
          <w:rFonts w:asciiTheme="minorHAnsi" w:hAnsiTheme="minorHAnsi" w:cstheme="minorHAnsi"/>
        </w:rPr>
        <w:t xml:space="preserve">Approved </w:t>
      </w:r>
      <w:r w:rsidR="007B6A02" w:rsidRPr="00B324CC">
        <w:rPr>
          <w:rFonts w:asciiTheme="minorHAnsi" w:hAnsiTheme="minorHAnsi" w:cstheme="minorHAnsi"/>
        </w:rPr>
        <w:t>S</w:t>
      </w:r>
      <w:r w:rsidR="001F2BCB" w:rsidRPr="00B324CC">
        <w:rPr>
          <w:rFonts w:asciiTheme="minorHAnsi" w:hAnsiTheme="minorHAnsi" w:cstheme="minorHAnsi"/>
        </w:rPr>
        <w:t>y</w:t>
      </w:r>
      <w:r w:rsidR="004B3F4E" w:rsidRPr="00B324CC">
        <w:rPr>
          <w:rFonts w:asciiTheme="minorHAnsi" w:hAnsiTheme="minorHAnsi" w:cstheme="minorHAnsi"/>
        </w:rPr>
        <w:t>mmetric Mechanisms</w:t>
      </w:r>
      <w:bookmarkEnd w:id="16"/>
      <w:bookmarkEnd w:id="17"/>
    </w:p>
    <w:p w14:paraId="0758681A" w14:textId="77777777" w:rsidR="00AE5E9F" w:rsidRPr="00AE5E9F" w:rsidRDefault="00AE5E9F" w:rsidP="00AE5E9F">
      <w:pPr>
        <w:spacing w:before="100" w:beforeAutospacing="1" w:after="100" w:afterAutospacing="1"/>
        <w:rPr>
          <w:rFonts w:eastAsia="Times New Roman" w:cstheme="minorHAnsi"/>
          <w:kern w:val="0"/>
          <w:lang w:val="en-BE" w:eastAsia="en-GB"/>
          <w14:ligatures w14:val="none"/>
        </w:rPr>
      </w:pPr>
      <w:bookmarkStart w:id="18" w:name="_Toc153792562"/>
      <w:r w:rsidRPr="00AE5E9F">
        <w:rPr>
          <w:rFonts w:eastAsia="Times New Roman" w:cstheme="minorHAnsi"/>
          <w:kern w:val="0"/>
          <w:lang w:val="en-BE" w:eastAsia="en-GB"/>
          <w14:ligatures w14:val="none"/>
        </w:rPr>
        <w:t>This chapter should define approved symmetric cryptographic methods and their role in data confidentiality, authentication, and integrity protection. It should specify recommended algorithms, key management best practices, and security requirements.</w:t>
      </w:r>
    </w:p>
    <w:p w14:paraId="659E6CAF" w14:textId="77777777" w:rsidR="00AE5E9F" w:rsidRPr="00AE5E9F" w:rsidRDefault="00AE5E9F" w:rsidP="00AE5E9F">
      <w:p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This chapter should include:</w:t>
      </w:r>
    </w:p>
    <w:p w14:paraId="09BC5B1B" w14:textId="77777777" w:rsidR="00AE5E9F" w:rsidRPr="00AE5E9F" w:rsidRDefault="00AE5E9F" w:rsidP="00AE5E9F">
      <w:pPr>
        <w:numPr>
          <w:ilvl w:val="0"/>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Overview of Symmetric Encryption</w:t>
      </w:r>
    </w:p>
    <w:p w14:paraId="19FFD302"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Explanation of how symmetric-key encryption works using a shared secret key for encryption and decryption.</w:t>
      </w:r>
    </w:p>
    <w:p w14:paraId="064EB00C"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Importance of using strong cryptographic keys to protect sensitive data.</w:t>
      </w:r>
    </w:p>
    <w:p w14:paraId="13C4784E"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Requirements for generating symmetric keys securely using approved random number generators.</w:t>
      </w:r>
    </w:p>
    <w:p w14:paraId="734807CC" w14:textId="77777777" w:rsidR="00AE5E9F" w:rsidRPr="00AE5E9F" w:rsidRDefault="00AE5E9F" w:rsidP="00AE5E9F">
      <w:pPr>
        <w:numPr>
          <w:ilvl w:val="0"/>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Security Best Practices for Symmetric Keys</w:t>
      </w:r>
    </w:p>
    <w:p w14:paraId="2D60178B"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Guidelines on ensuring key confidentiality and restricting unauthorized access.</w:t>
      </w:r>
    </w:p>
    <w:p w14:paraId="5A7401D7"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Requirements for secure storage, key wrapping, and lifecycle management.</w:t>
      </w:r>
    </w:p>
    <w:p w14:paraId="2F7786D9" w14:textId="77777777" w:rsidR="00AE5E9F" w:rsidRPr="00AE5E9F" w:rsidRDefault="00AE5E9F" w:rsidP="00AE5E9F">
      <w:pPr>
        <w:numPr>
          <w:ilvl w:val="0"/>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Types of Symmetric Cryptographic Mechanisms</w:t>
      </w:r>
    </w:p>
    <w:p w14:paraId="177D0255"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Block cipher mechanisms: Fixed-size data encryption methods.</w:t>
      </w:r>
    </w:p>
    <w:p w14:paraId="31CF4601"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Stream cipher mechanisms: Continuous data encryption methods.</w:t>
      </w:r>
    </w:p>
    <w:p w14:paraId="77BD6702"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Keyed-hash message authentication codes (HMACs): Mechanisms for data integrity and authentication.</w:t>
      </w:r>
    </w:p>
    <w:p w14:paraId="38259EFB" w14:textId="77777777" w:rsidR="00AE5E9F" w:rsidRPr="00AE5E9F" w:rsidRDefault="00AE5E9F" w:rsidP="00AE5E9F">
      <w:pPr>
        <w:numPr>
          <w:ilvl w:val="0"/>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Approved Block Cipher Mechanisms</w:t>
      </w:r>
    </w:p>
    <w:p w14:paraId="1650C25A"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List of approved block cipher algorithms such as AES (128-bit, 192-bit, 256-bit) and Camellia.</w:t>
      </w:r>
    </w:p>
    <w:p w14:paraId="333CAEE5"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Security recommendations for proper implementation and key lengths.</w:t>
      </w:r>
    </w:p>
    <w:p w14:paraId="3A0E4382" w14:textId="77777777" w:rsidR="00AE5E9F" w:rsidRPr="00AE5E9F" w:rsidRDefault="00AE5E9F" w:rsidP="00AE5E9F">
      <w:pPr>
        <w:numPr>
          <w:ilvl w:val="0"/>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Approved Stream Cipher Mechanisms</w:t>
      </w:r>
    </w:p>
    <w:p w14:paraId="5040B488"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List of approved stream cipher algorithms, such as ChaCha20.</w:t>
      </w:r>
    </w:p>
    <w:p w14:paraId="5D5AAB3B" w14:textId="77777777" w:rsidR="00AE5E9F" w:rsidRPr="00AE5E9F" w:rsidRDefault="00AE5E9F" w:rsidP="00AE5E9F">
      <w:pPr>
        <w:numPr>
          <w:ilvl w:val="1"/>
          <w:numId w:val="124"/>
        </w:num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t>Use cases for high-speed encryption in resource-constrained environments.</w:t>
      </w:r>
    </w:p>
    <w:p w14:paraId="7A67F0DD" w14:textId="77777777" w:rsidR="00AE5E9F" w:rsidRPr="00AE5E9F" w:rsidRDefault="00AE5E9F" w:rsidP="00AE5E9F">
      <w:pPr>
        <w:spacing w:before="100" w:beforeAutospacing="1" w:after="100" w:afterAutospacing="1"/>
        <w:rPr>
          <w:rFonts w:eastAsia="Times New Roman" w:cstheme="minorHAnsi"/>
          <w:kern w:val="0"/>
          <w:lang w:val="en-BE" w:eastAsia="en-GB"/>
          <w14:ligatures w14:val="none"/>
        </w:rPr>
      </w:pPr>
      <w:r w:rsidRPr="00AE5E9F">
        <w:rPr>
          <w:rFonts w:eastAsia="Times New Roman" w:cstheme="minorHAnsi"/>
          <w:kern w:val="0"/>
          <w:lang w:val="en-BE" w:eastAsia="en-GB"/>
          <w14:ligatures w14:val="none"/>
        </w:rPr>
        <w:lastRenderedPageBreak/>
        <w:t>This chapter should emphasize the importance of using only approved symmetric cryptographic mechanisms to protect sensitive data and ensure compliance with industry security standards.</w:t>
      </w:r>
    </w:p>
    <w:p w14:paraId="7E0DB9BC" w14:textId="3E31BEE9" w:rsidR="00F37362" w:rsidRPr="00B324CC" w:rsidRDefault="00EB0628" w:rsidP="0022596E">
      <w:pPr>
        <w:pStyle w:val="Heading1"/>
        <w:rPr>
          <w:rFonts w:asciiTheme="minorHAnsi" w:hAnsiTheme="minorHAnsi" w:cstheme="minorHAnsi"/>
        </w:rPr>
      </w:pPr>
      <w:bookmarkStart w:id="19" w:name="_Toc191043746"/>
      <w:proofErr w:type="spellStart"/>
      <w:r w:rsidRPr="00B324CC">
        <w:rPr>
          <w:rFonts w:asciiTheme="minorHAnsi" w:hAnsiTheme="minorHAnsi" w:cstheme="minorHAnsi"/>
        </w:rPr>
        <w:t>Definitions</w:t>
      </w:r>
      <w:bookmarkEnd w:id="18"/>
      <w:bookmarkEnd w:id="19"/>
      <w:proofErr w:type="spellEnd"/>
    </w:p>
    <w:p w14:paraId="4E58D96C" w14:textId="358F5200" w:rsidR="00B269DE" w:rsidRPr="00B324CC" w:rsidRDefault="00B324CC" w:rsidP="00B324CC">
      <w:pPr>
        <w:jc w:val="both"/>
        <w:rPr>
          <w:rFonts w:eastAsia="Times New Roman" w:cstheme="minorHAnsi"/>
          <w:kern w:val="0"/>
          <w:lang w:val="en-BE" w:eastAsia="en-GB"/>
          <w14:ligatures w14:val="none"/>
        </w:rPr>
      </w:pPr>
      <w:proofErr w:type="spellStart"/>
      <w:r w:rsidRPr="00B324CC">
        <w:rPr>
          <w:rFonts w:eastAsia="Times New Roman" w:cstheme="minorHAnsi"/>
          <w:kern w:val="0"/>
          <w:lang w:val="en-BE" w:eastAsia="en-GB"/>
          <w14:ligatures w14:val="none"/>
        </w:rPr>
        <w:t>This</w:t>
      </w:r>
      <w:proofErr w:type="spellEnd"/>
      <w:r w:rsidRPr="00B324CC">
        <w:rPr>
          <w:rFonts w:eastAsia="Times New Roman" w:cstheme="minorHAnsi"/>
          <w:kern w:val="0"/>
          <w:lang w:val="en-BE" w:eastAsia="en-GB"/>
          <w14:ligatures w14:val="none"/>
        </w:rPr>
        <w:t xml:space="preserve"> </w:t>
      </w:r>
      <w:proofErr w:type="spellStart"/>
      <w:r w:rsidRPr="00B324CC">
        <w:rPr>
          <w:rFonts w:eastAsia="Times New Roman" w:cstheme="minorHAnsi"/>
          <w:kern w:val="0"/>
          <w:lang w:val="en-BE" w:eastAsia="en-GB"/>
          <w14:ligatures w14:val="none"/>
        </w:rPr>
        <w:t>chapter</w:t>
      </w:r>
      <w:proofErr w:type="spellEnd"/>
      <w:r w:rsidRPr="00B324CC">
        <w:rPr>
          <w:rFonts w:eastAsia="Times New Roman" w:cstheme="minorHAnsi"/>
          <w:kern w:val="0"/>
          <w:lang w:val="en-BE" w:eastAsia="en-GB"/>
          <w14:ligatures w14:val="none"/>
        </w:rPr>
        <w:t xml:space="preserve"> </w:t>
      </w:r>
      <w:proofErr w:type="spellStart"/>
      <w:r w:rsidRPr="00B324CC">
        <w:rPr>
          <w:rFonts w:eastAsia="Times New Roman" w:cstheme="minorHAnsi"/>
          <w:kern w:val="0"/>
          <w:lang w:val="en-BE" w:eastAsia="en-GB"/>
          <w14:ligatures w14:val="none"/>
        </w:rPr>
        <w:t>should</w:t>
      </w:r>
      <w:proofErr w:type="spellEnd"/>
      <w:r w:rsidRPr="00B324CC">
        <w:rPr>
          <w:rFonts w:eastAsia="Times New Roman" w:cstheme="minorHAnsi"/>
          <w:kern w:val="0"/>
          <w:lang w:val="en-BE" w:eastAsia="en-GB"/>
          <w14:ligatures w14:val="none"/>
        </w:rPr>
        <w:t xml:space="preserve"> </w:t>
      </w:r>
      <w:proofErr w:type="spellStart"/>
      <w:r w:rsidRPr="00B324CC">
        <w:rPr>
          <w:rFonts w:eastAsia="Times New Roman" w:cstheme="minorHAnsi"/>
          <w:kern w:val="0"/>
          <w:lang w:val="en-BE" w:eastAsia="en-GB"/>
          <w14:ligatures w14:val="none"/>
        </w:rPr>
        <w:t>provide</w:t>
      </w:r>
      <w:proofErr w:type="spellEnd"/>
      <w:r w:rsidRPr="00B324CC">
        <w:rPr>
          <w:rFonts w:eastAsia="Times New Roman" w:cstheme="minorHAnsi"/>
          <w:kern w:val="0"/>
          <w:lang w:val="en-BE" w:eastAsia="en-GB"/>
          <w14:ligatures w14:val="none"/>
        </w:rPr>
        <w:t xml:space="preserve"> </w:t>
      </w:r>
      <w:proofErr w:type="spellStart"/>
      <w:r w:rsidRPr="00B324CC">
        <w:rPr>
          <w:rFonts w:eastAsia="Times New Roman" w:cstheme="minorHAnsi"/>
          <w:kern w:val="0"/>
          <w:lang w:val="en-BE" w:eastAsia="en-GB"/>
          <w14:ligatures w14:val="none"/>
        </w:rPr>
        <w:t>definitions</w:t>
      </w:r>
      <w:proofErr w:type="spellEnd"/>
      <w:r w:rsidRPr="00B324CC">
        <w:rPr>
          <w:rFonts w:eastAsia="Times New Roman" w:cstheme="minorHAnsi"/>
          <w:kern w:val="0"/>
          <w:lang w:val="en-BE" w:eastAsia="en-GB"/>
          <w14:ligatures w14:val="none"/>
        </w:rPr>
        <w:t xml:space="preserve"> of </w:t>
      </w:r>
      <w:proofErr w:type="spellStart"/>
      <w:r w:rsidRPr="00B324CC">
        <w:rPr>
          <w:rFonts w:eastAsia="Times New Roman" w:cstheme="minorHAnsi"/>
          <w:kern w:val="0"/>
          <w:lang w:val="en-BE" w:eastAsia="en-GB"/>
          <w14:ligatures w14:val="none"/>
        </w:rPr>
        <w:t>key</w:t>
      </w:r>
      <w:proofErr w:type="spellEnd"/>
      <w:r w:rsidRPr="00B324CC">
        <w:rPr>
          <w:rFonts w:eastAsia="Times New Roman" w:cstheme="minorHAnsi"/>
          <w:kern w:val="0"/>
          <w:lang w:val="en-BE" w:eastAsia="en-GB"/>
          <w14:ligatures w14:val="none"/>
        </w:rPr>
        <w:t xml:space="preserve"> cryptographic terms and commonly used abbreviations to ensure consistency and clarity in the document. It should serve as a quick reference for readers unfamiliar with technical terminology.</w:t>
      </w:r>
    </w:p>
    <w:sectPr w:rsidR="00B269DE" w:rsidRPr="00B324CC" w:rsidSect="00C67B3B">
      <w:headerReference w:type="even" r:id="rId8"/>
      <w:headerReference w:type="default" r:id="rId9"/>
      <w:footerReference w:type="even" r:id="rId10"/>
      <w:footerReference w:type="default" r:id="rId11"/>
      <w:headerReference w:type="first" r:id="rId12"/>
      <w:footerReference w:type="first" r:id="rId13"/>
      <w:pgSz w:w="11906" w:h="16838"/>
      <w:pgMar w:top="1100" w:right="1417" w:bottom="1621" w:left="1417" w:header="708" w:footer="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3D389" w14:textId="77777777" w:rsidR="00716D39" w:rsidRDefault="00716D39" w:rsidP="00233C51">
      <w:r>
        <w:separator/>
      </w:r>
    </w:p>
  </w:endnote>
  <w:endnote w:type="continuationSeparator" w:id="0">
    <w:p w14:paraId="41F90481" w14:textId="77777777" w:rsidR="00716D39" w:rsidRDefault="00716D39" w:rsidP="00233C51">
      <w:r>
        <w:continuationSeparator/>
      </w:r>
    </w:p>
  </w:endnote>
  <w:endnote w:type="continuationNotice" w:id="1">
    <w:p w14:paraId="5D30248B" w14:textId="77777777" w:rsidR="00716D39" w:rsidRDefault="00716D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904D" w14:textId="77777777" w:rsidR="005C1C33" w:rsidRDefault="005C1C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2"/>
      <w:gridCol w:w="3726"/>
      <w:gridCol w:w="1696"/>
    </w:tblGrid>
    <w:tr w:rsidR="008057ED" w14:paraId="78AB81E8" w14:textId="77777777" w:rsidTr="00287F46">
      <w:tc>
        <w:tcPr>
          <w:tcW w:w="3792" w:type="dxa"/>
          <w:vAlign w:val="center"/>
        </w:tcPr>
        <w:p w14:paraId="01F726DB" w14:textId="4C0B402A" w:rsidR="00B32F22" w:rsidRDefault="00000000" w:rsidP="008057ED">
          <w:pPr>
            <w:pStyle w:val="BodyText"/>
            <w:spacing w:before="14"/>
            <w:rPr>
              <w:color w:val="262626"/>
            </w:rPr>
          </w:pPr>
          <w:sdt>
            <w:sdtPr>
              <w:rPr>
                <w:color w:val="262626"/>
              </w:rPr>
              <w:alias w:val="Company"/>
              <w:tag w:val=""/>
              <w:id w:val="537317285"/>
              <w:placeholder>
                <w:docPart w:val="96E2EA62AF7DCA4A9A8E52040F262D17"/>
              </w:placeholder>
              <w:dataBinding w:prefixMappings="xmlns:ns0='http://schemas.openxmlformats.org/officeDocument/2006/extended-properties' " w:xpath="/ns0:Properties[1]/ns0:Company[1]" w:storeItemID="{6668398D-A668-4E3E-A5EB-62B293D839F1}"/>
              <w:text/>
            </w:sdtPr>
            <w:sdtContent>
              <w:r w:rsidR="008057ED">
                <w:rPr>
                  <w:color w:val="262626"/>
                </w:rPr>
                <w:t>&lt;Replace with company name&gt;</w:t>
              </w:r>
            </w:sdtContent>
          </w:sdt>
          <w:r w:rsidR="008057ED">
            <w:rPr>
              <w:color w:val="282828"/>
              <w:w w:val="110"/>
            </w:rPr>
            <w:t xml:space="preserve"> Restricted</w:t>
          </w:r>
        </w:p>
      </w:tc>
      <w:tc>
        <w:tcPr>
          <w:tcW w:w="3726" w:type="dxa"/>
          <w:vAlign w:val="center"/>
        </w:tcPr>
        <w:p w14:paraId="019A567C" w14:textId="617461D9" w:rsidR="00B32F22" w:rsidRDefault="008057ED" w:rsidP="008057ED">
          <w:pPr>
            <w:pStyle w:val="BodyText"/>
            <w:spacing w:before="14"/>
            <w:jc w:val="right"/>
            <w:rPr>
              <w:color w:val="262626"/>
            </w:rPr>
          </w:pPr>
          <w:r>
            <w:rPr>
              <w:color w:val="262626"/>
            </w:rPr>
            <w:fldChar w:fldCharType="begin"/>
          </w:r>
          <w:r>
            <w:rPr>
              <w:color w:val="262626"/>
            </w:rPr>
            <w:instrText xml:space="preserve"> TITLE  \* MERGEFORMAT </w:instrText>
          </w:r>
          <w:r>
            <w:rPr>
              <w:color w:val="262626"/>
            </w:rPr>
            <w:fldChar w:fldCharType="separate"/>
          </w:r>
          <w:proofErr w:type="spellStart"/>
          <w:r>
            <w:rPr>
              <w:color w:val="262626"/>
            </w:rPr>
            <w:t>Approved</w:t>
          </w:r>
          <w:proofErr w:type="spellEnd"/>
          <w:r>
            <w:rPr>
              <w:color w:val="262626"/>
            </w:rPr>
            <w:t xml:space="preserve"> </w:t>
          </w:r>
          <w:proofErr w:type="spellStart"/>
          <w:r>
            <w:rPr>
              <w:color w:val="262626"/>
            </w:rPr>
            <w:t>Cryptographic</w:t>
          </w:r>
          <w:proofErr w:type="spellEnd"/>
          <w:r>
            <w:rPr>
              <w:color w:val="262626"/>
            </w:rPr>
            <w:t xml:space="preserve"> </w:t>
          </w:r>
          <w:proofErr w:type="spellStart"/>
          <w:r>
            <w:rPr>
              <w:color w:val="262626"/>
            </w:rPr>
            <w:t>Mechanisms</w:t>
          </w:r>
          <w:proofErr w:type="spellEnd"/>
          <w:r>
            <w:rPr>
              <w:color w:val="262626"/>
            </w:rPr>
            <w:fldChar w:fldCharType="end"/>
          </w:r>
          <w:r w:rsidR="00287F46">
            <w:rPr>
              <w:color w:val="262626"/>
            </w:rPr>
            <w:t xml:space="preserve"> </w:t>
          </w:r>
          <w:r w:rsidR="005C1C33">
            <w:rPr>
              <w:color w:val="262626"/>
            </w:rPr>
            <w:t>v</w:t>
          </w:r>
          <w:r w:rsidR="00287F46">
            <w:rPr>
              <w:color w:val="262626"/>
            </w:rPr>
            <w:fldChar w:fldCharType="begin"/>
          </w:r>
          <w:r w:rsidR="00287F46">
            <w:rPr>
              <w:color w:val="262626"/>
            </w:rPr>
            <w:instrText xml:space="preserve"> DOCPROPERTY Version \* MERGEFORMAT </w:instrText>
          </w:r>
          <w:r w:rsidR="00287F46">
            <w:rPr>
              <w:color w:val="262626"/>
            </w:rPr>
            <w:fldChar w:fldCharType="separate"/>
          </w:r>
          <w:r w:rsidR="00287F46">
            <w:rPr>
              <w:color w:val="262626"/>
            </w:rPr>
            <w:t>1.0</w:t>
          </w:r>
          <w:r w:rsidR="00287F46">
            <w:rPr>
              <w:color w:val="262626"/>
            </w:rPr>
            <w:fldChar w:fldCharType="end"/>
          </w:r>
        </w:p>
      </w:tc>
      <w:tc>
        <w:tcPr>
          <w:tcW w:w="1696" w:type="dxa"/>
          <w:vAlign w:val="center"/>
        </w:tcPr>
        <w:p w14:paraId="18F48BFF" w14:textId="35AAB2D5" w:rsidR="00B32F22" w:rsidRPr="00B32F22" w:rsidRDefault="00B32F22" w:rsidP="008057ED">
          <w:pPr>
            <w:pStyle w:val="BodyText"/>
            <w:spacing w:before="14"/>
            <w:ind w:left="20"/>
            <w:jc w:val="right"/>
          </w:pPr>
          <w:r w:rsidRPr="00B32F22">
            <w:rPr>
              <w:color w:val="282828"/>
              <w:w w:val="110"/>
            </w:rPr>
            <w:t xml:space="preserve">Page </w:t>
          </w:r>
          <w:r w:rsidRPr="00B32F22">
            <w:rPr>
              <w:b/>
              <w:bCs/>
              <w:color w:val="282828"/>
              <w:w w:val="110"/>
            </w:rPr>
            <w:fldChar w:fldCharType="begin"/>
          </w:r>
          <w:r w:rsidRPr="00B32F22">
            <w:rPr>
              <w:b/>
              <w:bCs/>
              <w:color w:val="282828"/>
              <w:w w:val="110"/>
            </w:rPr>
            <w:instrText xml:space="preserve"> PAGE  \* Arabic  \* MERGEFORMAT </w:instrText>
          </w:r>
          <w:r w:rsidRPr="00B32F22">
            <w:rPr>
              <w:b/>
              <w:bCs/>
              <w:color w:val="282828"/>
              <w:w w:val="110"/>
            </w:rPr>
            <w:fldChar w:fldCharType="separate"/>
          </w:r>
          <w:r>
            <w:rPr>
              <w:b/>
              <w:bCs/>
              <w:color w:val="282828"/>
              <w:w w:val="110"/>
            </w:rPr>
            <w:t>2</w:t>
          </w:r>
          <w:r w:rsidRPr="00B32F22">
            <w:rPr>
              <w:b/>
              <w:bCs/>
              <w:color w:val="282828"/>
              <w:w w:val="110"/>
            </w:rPr>
            <w:fldChar w:fldCharType="end"/>
          </w:r>
          <w:r w:rsidRPr="00B32F22">
            <w:rPr>
              <w:color w:val="282828"/>
              <w:w w:val="110"/>
            </w:rPr>
            <w:t xml:space="preserve"> of </w:t>
          </w:r>
          <w:r w:rsidRPr="00B32F22">
            <w:rPr>
              <w:b/>
              <w:bCs/>
              <w:color w:val="282828"/>
              <w:w w:val="110"/>
            </w:rPr>
            <w:fldChar w:fldCharType="begin"/>
          </w:r>
          <w:r w:rsidRPr="00B32F22">
            <w:rPr>
              <w:b/>
              <w:bCs/>
              <w:color w:val="282828"/>
              <w:w w:val="110"/>
            </w:rPr>
            <w:instrText xml:space="preserve"> NUMPAGES  \* Arabic  \* MERGEFORMAT </w:instrText>
          </w:r>
          <w:r w:rsidRPr="00B32F22">
            <w:rPr>
              <w:b/>
              <w:bCs/>
              <w:color w:val="282828"/>
              <w:w w:val="110"/>
            </w:rPr>
            <w:fldChar w:fldCharType="separate"/>
          </w:r>
          <w:r>
            <w:rPr>
              <w:b/>
              <w:bCs/>
              <w:color w:val="282828"/>
              <w:w w:val="110"/>
            </w:rPr>
            <w:t>31</w:t>
          </w:r>
          <w:r w:rsidRPr="00B32F22">
            <w:rPr>
              <w:b/>
              <w:bCs/>
              <w:color w:val="282828"/>
              <w:w w:val="110"/>
            </w:rPr>
            <w:fldChar w:fldCharType="end"/>
          </w:r>
        </w:p>
      </w:tc>
    </w:tr>
  </w:tbl>
  <w:p w14:paraId="1CB465C3" w14:textId="77777777" w:rsidR="00B32F22" w:rsidRDefault="00B32F22" w:rsidP="00B32F22">
    <w:pPr>
      <w:pStyle w:val="BodyText"/>
      <w:spacing w:before="14"/>
      <w:ind w:left="20"/>
      <w:rPr>
        <w:color w:val="262626"/>
      </w:rPr>
    </w:pPr>
    <w:r>
      <w:rPr>
        <w:color w:val="2626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766B" w14:textId="77777777" w:rsidR="005C1C33" w:rsidRDefault="005C1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2730B" w14:textId="77777777" w:rsidR="00716D39" w:rsidRDefault="00716D39" w:rsidP="00233C51">
      <w:r>
        <w:separator/>
      </w:r>
    </w:p>
  </w:footnote>
  <w:footnote w:type="continuationSeparator" w:id="0">
    <w:p w14:paraId="1B0AB91A" w14:textId="77777777" w:rsidR="00716D39" w:rsidRDefault="00716D39" w:rsidP="00233C51">
      <w:r>
        <w:continuationSeparator/>
      </w:r>
    </w:p>
  </w:footnote>
  <w:footnote w:type="continuationNotice" w:id="1">
    <w:p w14:paraId="1856B3E7" w14:textId="77777777" w:rsidR="00716D39" w:rsidRDefault="00716D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A3C8" w14:textId="77777777" w:rsidR="005C1C33" w:rsidRDefault="005C1C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1239" w14:textId="77777777" w:rsidR="005C1C33" w:rsidRDefault="005C1C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70ED" w14:textId="77777777" w:rsidR="005C1C33" w:rsidRDefault="005C1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5174"/>
    <w:multiLevelType w:val="multilevel"/>
    <w:tmpl w:val="1F36BF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884FE0"/>
    <w:multiLevelType w:val="multilevel"/>
    <w:tmpl w:val="F41A536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70A4141"/>
    <w:multiLevelType w:val="multilevel"/>
    <w:tmpl w:val="4AC258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A2732AA"/>
    <w:multiLevelType w:val="multilevel"/>
    <w:tmpl w:val="B11041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D17E24"/>
    <w:multiLevelType w:val="multilevel"/>
    <w:tmpl w:val="1E564A7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1B7C9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5493345"/>
    <w:multiLevelType w:val="multilevel"/>
    <w:tmpl w:val="3CD0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2C7C5319"/>
    <w:multiLevelType w:val="multilevel"/>
    <w:tmpl w:val="B8040838"/>
    <w:styleLink w:val="CurrentList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F2D0119"/>
    <w:multiLevelType w:val="multilevel"/>
    <w:tmpl w:val="3912E3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2F353DA4"/>
    <w:multiLevelType w:val="hybridMultilevel"/>
    <w:tmpl w:val="FAE49918"/>
    <w:lvl w:ilvl="0" w:tplc="01FC59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551DAA"/>
    <w:multiLevelType w:val="multilevel"/>
    <w:tmpl w:val="D932D414"/>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36"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2D37CD8"/>
    <w:multiLevelType w:val="multilevel"/>
    <w:tmpl w:val="656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66E9C"/>
    <w:multiLevelType w:val="multilevel"/>
    <w:tmpl w:val="46BACCC2"/>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42" w15:restartNumberingAfterBreak="0">
    <w:nsid w:val="351B1B32"/>
    <w:multiLevelType w:val="multilevel"/>
    <w:tmpl w:val="8E3C1226"/>
    <w:styleLink w:val="CurrentList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351C3B7F"/>
    <w:multiLevelType w:val="hybridMultilevel"/>
    <w:tmpl w:val="9EDC0806"/>
    <w:lvl w:ilvl="0" w:tplc="6A4692D8">
      <w:start w:val="1"/>
      <mc:AlternateContent>
        <mc:Choice Requires="w14">
          <w:numFmt w:val="custom" w:format="001, 002, 003, ..."/>
        </mc:Choice>
        <mc:Fallback>
          <w:numFmt w:val="decimal"/>
        </mc:Fallback>
      </mc:AlternateContent>
      <w:lvlText w:val="REQ-MCH-%1"/>
      <w:lvlJc w:val="left"/>
      <w:pPr>
        <w:ind w:left="720" w:hanging="360"/>
      </w:pPr>
      <w:rPr>
        <w:rFonts w:asciiTheme="minorHAnsi" w:hAnsiTheme="minorHAnsi" w:hint="default"/>
        <w:b/>
        <w:bCs/>
        <w:i w:val="0"/>
        <w:w w:val="103"/>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68371AE"/>
    <w:multiLevelType w:val="multilevel"/>
    <w:tmpl w:val="165E518E"/>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7822C50"/>
    <w:multiLevelType w:val="hybridMultilevel"/>
    <w:tmpl w:val="79EE3C38"/>
    <w:lvl w:ilvl="0" w:tplc="949CBA58">
      <w:start w:val="1"/>
      <w:numFmt w:val="decimal"/>
      <w:lvlText w:val="[%1]"/>
      <w:lvlJc w:val="left"/>
      <w:pPr>
        <w:ind w:left="360" w:hanging="360"/>
      </w:pPr>
      <w:rPr>
        <w:rFonts w:hint="default"/>
        <w:b/>
        <w:bCs/>
        <w:color w:val="auto"/>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AEF2B2B"/>
    <w:multiLevelType w:val="hybridMultilevel"/>
    <w:tmpl w:val="D2E8A1CA"/>
    <w:lvl w:ilvl="0" w:tplc="92787194">
      <w:start w:val="108"/>
      <w:numFmt w:val="bullet"/>
      <w:lvlText w:val="-"/>
      <w:lvlJc w:val="left"/>
      <w:pPr>
        <w:ind w:left="720" w:hanging="360"/>
      </w:pPr>
      <w:rPr>
        <w:rFonts w:ascii="Calibri" w:eastAsiaTheme="minorHAnsi" w:hAnsi="Calibri" w:cs="Calibri"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3" w15:restartNumberingAfterBreak="0">
    <w:nsid w:val="3C5B20CB"/>
    <w:multiLevelType w:val="hybridMultilevel"/>
    <w:tmpl w:val="66424AD8"/>
    <w:lvl w:ilvl="0" w:tplc="08090001">
      <w:start w:val="1"/>
      <w:numFmt w:val="bullet"/>
      <w:lvlText w:val=""/>
      <w:lvlJc w:val="left"/>
      <w:pPr>
        <w:ind w:left="1068" w:hanging="360"/>
      </w:pPr>
      <w:rPr>
        <w:rFonts w:ascii="Symbol" w:hAnsi="Symbol" w:hint="default"/>
      </w:rPr>
    </w:lvl>
    <w:lvl w:ilvl="1" w:tplc="08090003">
      <w:start w:val="1"/>
      <w:numFmt w:val="bullet"/>
      <w:lvlText w:val="o"/>
      <w:lvlJc w:val="left"/>
      <w:pPr>
        <w:ind w:left="1788" w:hanging="360"/>
      </w:pPr>
      <w:rPr>
        <w:rFonts w:ascii="Courier New" w:hAnsi="Courier New" w:cs="Courier New" w:hint="default"/>
      </w:rPr>
    </w:lvl>
    <w:lvl w:ilvl="2" w:tplc="08090005">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4"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2AE4F9F"/>
    <w:multiLevelType w:val="hybridMultilevel"/>
    <w:tmpl w:val="A2563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49080E1E"/>
    <w:multiLevelType w:val="hybridMultilevel"/>
    <w:tmpl w:val="AABA2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A4B562F"/>
    <w:multiLevelType w:val="multilevel"/>
    <w:tmpl w:val="B562F1BA"/>
    <w:styleLink w:val="CurrentList1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4BD87471"/>
    <w:multiLevelType w:val="multilevel"/>
    <w:tmpl w:val="3A005AA2"/>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68"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EE908F5"/>
    <w:multiLevelType w:val="hybridMultilevel"/>
    <w:tmpl w:val="BA980E0A"/>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169646F"/>
    <w:multiLevelType w:val="multilevel"/>
    <w:tmpl w:val="EBAA6DB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3"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5244414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6" w15:restartNumberingAfterBreak="0">
    <w:nsid w:val="527347B6"/>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533E2A83"/>
    <w:multiLevelType w:val="hybridMultilevel"/>
    <w:tmpl w:val="3E584212"/>
    <w:lvl w:ilvl="0" w:tplc="08090001">
      <w:start w:val="1"/>
      <w:numFmt w:val="bullet"/>
      <w:lvlText w:val=""/>
      <w:lvlJc w:val="left"/>
      <w:pPr>
        <w:ind w:left="264" w:hanging="360"/>
      </w:pPr>
      <w:rPr>
        <w:rFonts w:ascii="Symbol" w:hAnsi="Symbol" w:hint="default"/>
      </w:rPr>
    </w:lvl>
    <w:lvl w:ilvl="1" w:tplc="08090003">
      <w:start w:val="1"/>
      <w:numFmt w:val="bullet"/>
      <w:lvlText w:val="o"/>
      <w:lvlJc w:val="left"/>
      <w:pPr>
        <w:ind w:left="984" w:hanging="360"/>
      </w:pPr>
      <w:rPr>
        <w:rFonts w:ascii="Courier New" w:hAnsi="Courier New" w:cs="Courier New" w:hint="default"/>
      </w:rPr>
    </w:lvl>
    <w:lvl w:ilvl="2" w:tplc="08090005" w:tentative="1">
      <w:start w:val="1"/>
      <w:numFmt w:val="bullet"/>
      <w:lvlText w:val=""/>
      <w:lvlJc w:val="left"/>
      <w:pPr>
        <w:ind w:left="1704" w:hanging="360"/>
      </w:pPr>
      <w:rPr>
        <w:rFonts w:ascii="Wingdings" w:hAnsi="Wingdings" w:hint="default"/>
      </w:rPr>
    </w:lvl>
    <w:lvl w:ilvl="3" w:tplc="08090001" w:tentative="1">
      <w:start w:val="1"/>
      <w:numFmt w:val="bullet"/>
      <w:lvlText w:val=""/>
      <w:lvlJc w:val="left"/>
      <w:pPr>
        <w:ind w:left="2424" w:hanging="360"/>
      </w:pPr>
      <w:rPr>
        <w:rFonts w:ascii="Symbol" w:hAnsi="Symbol" w:hint="default"/>
      </w:rPr>
    </w:lvl>
    <w:lvl w:ilvl="4" w:tplc="08090003" w:tentative="1">
      <w:start w:val="1"/>
      <w:numFmt w:val="bullet"/>
      <w:lvlText w:val="o"/>
      <w:lvlJc w:val="left"/>
      <w:pPr>
        <w:ind w:left="3144" w:hanging="360"/>
      </w:pPr>
      <w:rPr>
        <w:rFonts w:ascii="Courier New" w:hAnsi="Courier New" w:cs="Courier New" w:hint="default"/>
      </w:rPr>
    </w:lvl>
    <w:lvl w:ilvl="5" w:tplc="08090005" w:tentative="1">
      <w:start w:val="1"/>
      <w:numFmt w:val="bullet"/>
      <w:lvlText w:val=""/>
      <w:lvlJc w:val="left"/>
      <w:pPr>
        <w:ind w:left="3864" w:hanging="360"/>
      </w:pPr>
      <w:rPr>
        <w:rFonts w:ascii="Wingdings" w:hAnsi="Wingdings" w:hint="default"/>
      </w:rPr>
    </w:lvl>
    <w:lvl w:ilvl="6" w:tplc="08090001" w:tentative="1">
      <w:start w:val="1"/>
      <w:numFmt w:val="bullet"/>
      <w:lvlText w:val=""/>
      <w:lvlJc w:val="left"/>
      <w:pPr>
        <w:ind w:left="4584" w:hanging="360"/>
      </w:pPr>
      <w:rPr>
        <w:rFonts w:ascii="Symbol" w:hAnsi="Symbol" w:hint="default"/>
      </w:rPr>
    </w:lvl>
    <w:lvl w:ilvl="7" w:tplc="08090003" w:tentative="1">
      <w:start w:val="1"/>
      <w:numFmt w:val="bullet"/>
      <w:lvlText w:val="o"/>
      <w:lvlJc w:val="left"/>
      <w:pPr>
        <w:ind w:left="5304" w:hanging="360"/>
      </w:pPr>
      <w:rPr>
        <w:rFonts w:ascii="Courier New" w:hAnsi="Courier New" w:cs="Courier New" w:hint="default"/>
      </w:rPr>
    </w:lvl>
    <w:lvl w:ilvl="8" w:tplc="08090005" w:tentative="1">
      <w:start w:val="1"/>
      <w:numFmt w:val="bullet"/>
      <w:lvlText w:val=""/>
      <w:lvlJc w:val="left"/>
      <w:pPr>
        <w:ind w:left="6024" w:hanging="360"/>
      </w:pPr>
      <w:rPr>
        <w:rFonts w:ascii="Wingdings" w:hAnsi="Wingdings" w:hint="default"/>
      </w:rPr>
    </w:lvl>
  </w:abstractNum>
  <w:abstractNum w:abstractNumId="78"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80"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4" w15:restartNumberingAfterBreak="0">
    <w:nsid w:val="5A3B3F8F"/>
    <w:multiLevelType w:val="multilevel"/>
    <w:tmpl w:val="EEA82B9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5"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86"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ED31724"/>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F7960A5"/>
    <w:multiLevelType w:val="multilevel"/>
    <w:tmpl w:val="C8BC8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3"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0321BC9"/>
    <w:multiLevelType w:val="multilevel"/>
    <w:tmpl w:val="EA00808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5"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31F7070"/>
    <w:multiLevelType w:val="hybridMultilevel"/>
    <w:tmpl w:val="85A6D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46F3ACF"/>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7"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1854C89"/>
    <w:multiLevelType w:val="multilevel"/>
    <w:tmpl w:val="C560AA04"/>
    <w:styleLink w:val="CurrentList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2" w15:restartNumberingAfterBreak="0">
    <w:nsid w:val="7330393A"/>
    <w:multiLevelType w:val="multilevel"/>
    <w:tmpl w:val="6772D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4"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21" w15:restartNumberingAfterBreak="0">
    <w:nsid w:val="7D1030A0"/>
    <w:multiLevelType w:val="multilevel"/>
    <w:tmpl w:val="A48C036A"/>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22"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23"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24177946">
    <w:abstractNumId w:val="105"/>
  </w:num>
  <w:num w:numId="2" w16cid:durableId="812796591">
    <w:abstractNumId w:val="47"/>
  </w:num>
  <w:num w:numId="3" w16cid:durableId="1394812537">
    <w:abstractNumId w:val="85"/>
  </w:num>
  <w:num w:numId="4" w16cid:durableId="2000184459">
    <w:abstractNumId w:val="109"/>
  </w:num>
  <w:num w:numId="5" w16cid:durableId="1289705968">
    <w:abstractNumId w:val="5"/>
  </w:num>
  <w:num w:numId="6" w16cid:durableId="1855000555">
    <w:abstractNumId w:val="48"/>
  </w:num>
  <w:num w:numId="7" w16cid:durableId="459156969">
    <w:abstractNumId w:val="53"/>
  </w:num>
  <w:num w:numId="8" w16cid:durableId="1109202670">
    <w:abstractNumId w:val="67"/>
  </w:num>
  <w:num w:numId="9" w16cid:durableId="129783557">
    <w:abstractNumId w:val="63"/>
  </w:num>
  <w:num w:numId="10" w16cid:durableId="1281453011">
    <w:abstractNumId w:val="100"/>
  </w:num>
  <w:num w:numId="11" w16cid:durableId="22025999">
    <w:abstractNumId w:val="70"/>
  </w:num>
  <w:num w:numId="12" w16cid:durableId="1992520168">
    <w:abstractNumId w:val="89"/>
  </w:num>
  <w:num w:numId="13" w16cid:durableId="1171022021">
    <w:abstractNumId w:val="76"/>
  </w:num>
  <w:num w:numId="14" w16cid:durableId="729812433">
    <w:abstractNumId w:val="74"/>
  </w:num>
  <w:num w:numId="15" w16cid:durableId="1633170738">
    <w:abstractNumId w:val="113"/>
  </w:num>
  <w:num w:numId="16" w16cid:durableId="271085662">
    <w:abstractNumId w:val="123"/>
  </w:num>
  <w:num w:numId="17" w16cid:durableId="1170371723">
    <w:abstractNumId w:val="66"/>
  </w:num>
  <w:num w:numId="18" w16cid:durableId="807555303">
    <w:abstractNumId w:val="32"/>
  </w:num>
  <w:num w:numId="19" w16cid:durableId="1917205188">
    <w:abstractNumId w:val="45"/>
  </w:num>
  <w:num w:numId="20" w16cid:durableId="862355154">
    <w:abstractNumId w:val="28"/>
  </w:num>
  <w:num w:numId="21" w16cid:durableId="2043087035">
    <w:abstractNumId w:val="3"/>
  </w:num>
  <w:num w:numId="22" w16cid:durableId="14815114">
    <w:abstractNumId w:val="11"/>
  </w:num>
  <w:num w:numId="23" w16cid:durableId="116879661">
    <w:abstractNumId w:val="42"/>
  </w:num>
  <w:num w:numId="24" w16cid:durableId="383524745">
    <w:abstractNumId w:val="40"/>
  </w:num>
  <w:num w:numId="25" w16cid:durableId="1898544073">
    <w:abstractNumId w:val="111"/>
  </w:num>
  <w:num w:numId="26" w16cid:durableId="644314324">
    <w:abstractNumId w:val="43"/>
  </w:num>
  <w:num w:numId="27" w16cid:durableId="1476069207">
    <w:abstractNumId w:val="75"/>
  </w:num>
  <w:num w:numId="28" w16cid:durableId="468788708">
    <w:abstractNumId w:val="16"/>
  </w:num>
  <w:num w:numId="29" w16cid:durableId="194119588">
    <w:abstractNumId w:val="1"/>
  </w:num>
  <w:num w:numId="30" w16cid:durableId="1198737240">
    <w:abstractNumId w:val="60"/>
  </w:num>
  <w:num w:numId="31" w16cid:durableId="1945108992">
    <w:abstractNumId w:val="9"/>
  </w:num>
  <w:num w:numId="32" w16cid:durableId="1992830036">
    <w:abstractNumId w:val="107"/>
  </w:num>
  <w:num w:numId="33" w16cid:durableId="324554813">
    <w:abstractNumId w:val="96"/>
  </w:num>
  <w:num w:numId="34" w16cid:durableId="768886760">
    <w:abstractNumId w:val="101"/>
  </w:num>
  <w:num w:numId="35" w16cid:durableId="1541700717">
    <w:abstractNumId w:val="69"/>
  </w:num>
  <w:num w:numId="36" w16cid:durableId="48460019">
    <w:abstractNumId w:val="119"/>
  </w:num>
  <w:num w:numId="37" w16cid:durableId="1889224971">
    <w:abstractNumId w:val="38"/>
  </w:num>
  <w:num w:numId="38" w16cid:durableId="1242250460">
    <w:abstractNumId w:val="78"/>
  </w:num>
  <w:num w:numId="39" w16cid:durableId="1287540162">
    <w:abstractNumId w:val="81"/>
  </w:num>
  <w:num w:numId="40" w16cid:durableId="1038824321">
    <w:abstractNumId w:val="15"/>
  </w:num>
  <w:num w:numId="41" w16cid:durableId="1117605570">
    <w:abstractNumId w:val="0"/>
  </w:num>
  <w:num w:numId="42" w16cid:durableId="1157917482">
    <w:abstractNumId w:val="21"/>
  </w:num>
  <w:num w:numId="43" w16cid:durableId="1902397277">
    <w:abstractNumId w:val="114"/>
  </w:num>
  <w:num w:numId="44" w16cid:durableId="749544293">
    <w:abstractNumId w:val="87"/>
  </w:num>
  <w:num w:numId="45" w16cid:durableId="1591161453">
    <w:abstractNumId w:val="7"/>
  </w:num>
  <w:num w:numId="46" w16cid:durableId="1469274293">
    <w:abstractNumId w:val="24"/>
  </w:num>
  <w:num w:numId="47" w16cid:durableId="1660841927">
    <w:abstractNumId w:val="17"/>
  </w:num>
  <w:num w:numId="48" w16cid:durableId="934286475">
    <w:abstractNumId w:val="110"/>
  </w:num>
  <w:num w:numId="49" w16cid:durableId="1788507537">
    <w:abstractNumId w:val="97"/>
  </w:num>
  <w:num w:numId="50" w16cid:durableId="870454975">
    <w:abstractNumId w:val="57"/>
  </w:num>
  <w:num w:numId="51" w16cid:durableId="1129084508">
    <w:abstractNumId w:val="41"/>
  </w:num>
  <w:num w:numId="52" w16cid:durableId="448816327">
    <w:abstractNumId w:val="79"/>
  </w:num>
  <w:num w:numId="53" w16cid:durableId="1395204372">
    <w:abstractNumId w:val="34"/>
  </w:num>
  <w:num w:numId="54" w16cid:durableId="1174340363">
    <w:abstractNumId w:val="122"/>
  </w:num>
  <w:num w:numId="55" w16cid:durableId="989674176">
    <w:abstractNumId w:val="10"/>
  </w:num>
  <w:num w:numId="56" w16cid:durableId="1763338169">
    <w:abstractNumId w:val="95"/>
  </w:num>
  <w:num w:numId="57" w16cid:durableId="1753965271">
    <w:abstractNumId w:val="23"/>
  </w:num>
  <w:num w:numId="58" w16cid:durableId="632949069">
    <w:abstractNumId w:val="115"/>
  </w:num>
  <w:num w:numId="59" w16cid:durableId="1805390174">
    <w:abstractNumId w:val="35"/>
  </w:num>
  <w:num w:numId="60" w16cid:durableId="987587860">
    <w:abstractNumId w:val="118"/>
  </w:num>
  <w:num w:numId="61" w16cid:durableId="1186946743">
    <w:abstractNumId w:val="102"/>
  </w:num>
  <w:num w:numId="62" w16cid:durableId="828448571">
    <w:abstractNumId w:val="104"/>
  </w:num>
  <w:num w:numId="63" w16cid:durableId="295380441">
    <w:abstractNumId w:val="54"/>
  </w:num>
  <w:num w:numId="64" w16cid:durableId="149297682">
    <w:abstractNumId w:val="88"/>
  </w:num>
  <w:num w:numId="65" w16cid:durableId="102001586">
    <w:abstractNumId w:val="99"/>
  </w:num>
  <w:num w:numId="66" w16cid:durableId="424227464">
    <w:abstractNumId w:val="59"/>
  </w:num>
  <w:num w:numId="67" w16cid:durableId="174655853">
    <w:abstractNumId w:val="55"/>
  </w:num>
  <w:num w:numId="68" w16cid:durableId="2017926598">
    <w:abstractNumId w:val="117"/>
  </w:num>
  <w:num w:numId="69" w16cid:durableId="1381905926">
    <w:abstractNumId w:val="33"/>
  </w:num>
  <w:num w:numId="70" w16cid:durableId="1908612195">
    <w:abstractNumId w:val="37"/>
  </w:num>
  <w:num w:numId="71" w16cid:durableId="1080832619">
    <w:abstractNumId w:val="108"/>
  </w:num>
  <w:num w:numId="72" w16cid:durableId="790324229">
    <w:abstractNumId w:val="71"/>
  </w:num>
  <w:num w:numId="73" w16cid:durableId="1779372489">
    <w:abstractNumId w:val="8"/>
  </w:num>
  <w:num w:numId="74" w16cid:durableId="127862261">
    <w:abstractNumId w:val="120"/>
  </w:num>
  <w:num w:numId="75" w16cid:durableId="205799163">
    <w:abstractNumId w:val="80"/>
  </w:num>
  <w:num w:numId="76" w16cid:durableId="1171677076">
    <w:abstractNumId w:val="86"/>
  </w:num>
  <w:num w:numId="77" w16cid:durableId="1335960082">
    <w:abstractNumId w:val="121"/>
  </w:num>
  <w:num w:numId="78" w16cid:durableId="1568152257">
    <w:abstractNumId w:val="31"/>
  </w:num>
  <w:num w:numId="79" w16cid:durableId="994920416">
    <w:abstractNumId w:val="30"/>
  </w:num>
  <w:num w:numId="80" w16cid:durableId="948437050">
    <w:abstractNumId w:val="4"/>
  </w:num>
  <w:num w:numId="81" w16cid:durableId="2087988954">
    <w:abstractNumId w:val="14"/>
  </w:num>
  <w:num w:numId="82" w16cid:durableId="837422137">
    <w:abstractNumId w:val="84"/>
  </w:num>
  <w:num w:numId="83" w16cid:durableId="675771495">
    <w:abstractNumId w:val="94"/>
  </w:num>
  <w:num w:numId="84" w16cid:durableId="1783527160">
    <w:abstractNumId w:val="103"/>
  </w:num>
  <w:num w:numId="85" w16cid:durableId="371999917">
    <w:abstractNumId w:val="72"/>
  </w:num>
  <w:num w:numId="86" w16cid:durableId="792675524">
    <w:abstractNumId w:val="62"/>
  </w:num>
  <w:num w:numId="87" w16cid:durableId="102726369">
    <w:abstractNumId w:val="65"/>
  </w:num>
  <w:num w:numId="88" w16cid:durableId="799148081">
    <w:abstractNumId w:val="2"/>
  </w:num>
  <w:num w:numId="89" w16cid:durableId="1237280650">
    <w:abstractNumId w:val="83"/>
  </w:num>
  <w:num w:numId="90" w16cid:durableId="1196577688">
    <w:abstractNumId w:val="6"/>
  </w:num>
  <w:num w:numId="91" w16cid:durableId="1612930903">
    <w:abstractNumId w:val="92"/>
  </w:num>
  <w:num w:numId="92" w16cid:durableId="823545781">
    <w:abstractNumId w:val="98"/>
  </w:num>
  <w:num w:numId="93" w16cid:durableId="1267226949">
    <w:abstractNumId w:val="93"/>
  </w:num>
  <w:num w:numId="94" w16cid:durableId="1901014177">
    <w:abstractNumId w:val="73"/>
  </w:num>
  <w:num w:numId="95" w16cid:durableId="1453088645">
    <w:abstractNumId w:val="29"/>
  </w:num>
  <w:num w:numId="96" w16cid:durableId="1707097821">
    <w:abstractNumId w:val="58"/>
  </w:num>
  <w:num w:numId="97" w16cid:durableId="1079059438">
    <w:abstractNumId w:val="68"/>
  </w:num>
  <w:num w:numId="98" w16cid:durableId="1087194249">
    <w:abstractNumId w:val="49"/>
  </w:num>
  <w:num w:numId="99" w16cid:durableId="14624789">
    <w:abstractNumId w:val="20"/>
  </w:num>
  <w:num w:numId="100" w16cid:durableId="1187133433">
    <w:abstractNumId w:val="25"/>
  </w:num>
  <w:num w:numId="101" w16cid:durableId="1736857497">
    <w:abstractNumId w:val="46"/>
  </w:num>
  <w:num w:numId="102" w16cid:durableId="14426052">
    <w:abstractNumId w:val="19"/>
  </w:num>
  <w:num w:numId="103" w16cid:durableId="1878083959">
    <w:abstractNumId w:val="64"/>
  </w:num>
  <w:num w:numId="104" w16cid:durableId="2107991141">
    <w:abstractNumId w:val="13"/>
  </w:num>
  <w:num w:numId="105" w16cid:durableId="148058764">
    <w:abstractNumId w:val="82"/>
  </w:num>
  <w:num w:numId="106" w16cid:durableId="1741177898">
    <w:abstractNumId w:val="90"/>
  </w:num>
  <w:num w:numId="107" w16cid:durableId="1329945694">
    <w:abstractNumId w:val="44"/>
  </w:num>
  <w:num w:numId="108" w16cid:durableId="966930039">
    <w:abstractNumId w:val="26"/>
  </w:num>
  <w:num w:numId="109" w16cid:durableId="1263757575">
    <w:abstractNumId w:val="52"/>
  </w:num>
  <w:num w:numId="110" w16cid:durableId="386143897">
    <w:abstractNumId w:val="116"/>
  </w:num>
  <w:num w:numId="111" w16cid:durableId="1202858562">
    <w:abstractNumId w:val="106"/>
  </w:num>
  <w:num w:numId="112" w16cid:durableId="2036535119">
    <w:abstractNumId w:val="36"/>
  </w:num>
  <w:num w:numId="113" w16cid:durableId="170142634">
    <w:abstractNumId w:val="12"/>
  </w:num>
  <w:num w:numId="114" w16cid:durableId="1028411795">
    <w:abstractNumId w:val="51"/>
  </w:num>
  <w:num w:numId="115" w16cid:durableId="1969967634">
    <w:abstractNumId w:val="61"/>
  </w:num>
  <w:num w:numId="116" w16cid:durableId="2056154287">
    <w:abstractNumId w:val="27"/>
  </w:num>
  <w:num w:numId="117" w16cid:durableId="718942918">
    <w:abstractNumId w:val="22"/>
  </w:num>
  <w:num w:numId="118" w16cid:durableId="161970973">
    <w:abstractNumId w:val="50"/>
  </w:num>
  <w:num w:numId="119" w16cid:durableId="878661667">
    <w:abstractNumId w:val="77"/>
  </w:num>
  <w:num w:numId="120" w16cid:durableId="2019845605">
    <w:abstractNumId w:val="56"/>
  </w:num>
  <w:num w:numId="121" w16cid:durableId="1250045170">
    <w:abstractNumId w:val="39"/>
  </w:num>
  <w:num w:numId="122" w16cid:durableId="1928541412">
    <w:abstractNumId w:val="91"/>
  </w:num>
  <w:num w:numId="123" w16cid:durableId="702435974">
    <w:abstractNumId w:val="112"/>
  </w:num>
  <w:num w:numId="124" w16cid:durableId="1444417359">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linkStyle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51"/>
    <w:rsid w:val="00005AFB"/>
    <w:rsid w:val="00006270"/>
    <w:rsid w:val="00006985"/>
    <w:rsid w:val="000075A1"/>
    <w:rsid w:val="000141A3"/>
    <w:rsid w:val="00015846"/>
    <w:rsid w:val="00015892"/>
    <w:rsid w:val="00020370"/>
    <w:rsid w:val="000203D8"/>
    <w:rsid w:val="000206BB"/>
    <w:rsid w:val="00021DD7"/>
    <w:rsid w:val="00022424"/>
    <w:rsid w:val="0002682B"/>
    <w:rsid w:val="0002788C"/>
    <w:rsid w:val="00030705"/>
    <w:rsid w:val="00033639"/>
    <w:rsid w:val="00033B1E"/>
    <w:rsid w:val="00033F00"/>
    <w:rsid w:val="0003458C"/>
    <w:rsid w:val="000408C6"/>
    <w:rsid w:val="000412C2"/>
    <w:rsid w:val="00041675"/>
    <w:rsid w:val="00041EAB"/>
    <w:rsid w:val="0004548F"/>
    <w:rsid w:val="00047C17"/>
    <w:rsid w:val="00052F63"/>
    <w:rsid w:val="000542DE"/>
    <w:rsid w:val="0005737A"/>
    <w:rsid w:val="00060793"/>
    <w:rsid w:val="0006088A"/>
    <w:rsid w:val="00066794"/>
    <w:rsid w:val="0006739B"/>
    <w:rsid w:val="000722BB"/>
    <w:rsid w:val="00080FEE"/>
    <w:rsid w:val="00082832"/>
    <w:rsid w:val="0009233A"/>
    <w:rsid w:val="0009382E"/>
    <w:rsid w:val="00097365"/>
    <w:rsid w:val="000A2EA9"/>
    <w:rsid w:val="000B142E"/>
    <w:rsid w:val="000B2765"/>
    <w:rsid w:val="000B2961"/>
    <w:rsid w:val="000B6633"/>
    <w:rsid w:val="000B7FF0"/>
    <w:rsid w:val="000C41A0"/>
    <w:rsid w:val="000D3733"/>
    <w:rsid w:val="000E42AC"/>
    <w:rsid w:val="000E79FC"/>
    <w:rsid w:val="000E7B21"/>
    <w:rsid w:val="00100C26"/>
    <w:rsid w:val="00102E73"/>
    <w:rsid w:val="0010408E"/>
    <w:rsid w:val="00105990"/>
    <w:rsid w:val="00112D63"/>
    <w:rsid w:val="00112FFE"/>
    <w:rsid w:val="001133AC"/>
    <w:rsid w:val="0011549F"/>
    <w:rsid w:val="00127520"/>
    <w:rsid w:val="001354DE"/>
    <w:rsid w:val="00136608"/>
    <w:rsid w:val="00141926"/>
    <w:rsid w:val="00146C87"/>
    <w:rsid w:val="001518DC"/>
    <w:rsid w:val="00152E61"/>
    <w:rsid w:val="001603CA"/>
    <w:rsid w:val="001610FF"/>
    <w:rsid w:val="00161837"/>
    <w:rsid w:val="001638D8"/>
    <w:rsid w:val="00164E7B"/>
    <w:rsid w:val="00170FFD"/>
    <w:rsid w:val="0017712E"/>
    <w:rsid w:val="00181745"/>
    <w:rsid w:val="00182F1E"/>
    <w:rsid w:val="001841B3"/>
    <w:rsid w:val="00184275"/>
    <w:rsid w:val="00187A2E"/>
    <w:rsid w:val="00190FBC"/>
    <w:rsid w:val="00191EEE"/>
    <w:rsid w:val="00195DB7"/>
    <w:rsid w:val="0019767E"/>
    <w:rsid w:val="001A053A"/>
    <w:rsid w:val="001A40E5"/>
    <w:rsid w:val="001A65BB"/>
    <w:rsid w:val="001A7900"/>
    <w:rsid w:val="001B06CA"/>
    <w:rsid w:val="001B14DA"/>
    <w:rsid w:val="001B1A59"/>
    <w:rsid w:val="001B1B7E"/>
    <w:rsid w:val="001B3641"/>
    <w:rsid w:val="001B458F"/>
    <w:rsid w:val="001C5F32"/>
    <w:rsid w:val="001D1B8F"/>
    <w:rsid w:val="001D52C7"/>
    <w:rsid w:val="001D659C"/>
    <w:rsid w:val="001D7970"/>
    <w:rsid w:val="001E107D"/>
    <w:rsid w:val="001E116B"/>
    <w:rsid w:val="001E152B"/>
    <w:rsid w:val="001E2613"/>
    <w:rsid w:val="001E402F"/>
    <w:rsid w:val="001E62E7"/>
    <w:rsid w:val="001F05D6"/>
    <w:rsid w:val="001F2B1C"/>
    <w:rsid w:val="001F2BCB"/>
    <w:rsid w:val="001F5416"/>
    <w:rsid w:val="002010C1"/>
    <w:rsid w:val="00203C67"/>
    <w:rsid w:val="00205B44"/>
    <w:rsid w:val="00207B30"/>
    <w:rsid w:val="00210507"/>
    <w:rsid w:val="00212129"/>
    <w:rsid w:val="00213F78"/>
    <w:rsid w:val="002200B1"/>
    <w:rsid w:val="0022202F"/>
    <w:rsid w:val="0022217F"/>
    <w:rsid w:val="002246E3"/>
    <w:rsid w:val="0022596E"/>
    <w:rsid w:val="00226AB3"/>
    <w:rsid w:val="00230909"/>
    <w:rsid w:val="0023395A"/>
    <w:rsid w:val="00233C51"/>
    <w:rsid w:val="00233E1E"/>
    <w:rsid w:val="00235928"/>
    <w:rsid w:val="00237450"/>
    <w:rsid w:val="0024114F"/>
    <w:rsid w:val="00242920"/>
    <w:rsid w:val="00246662"/>
    <w:rsid w:val="00247599"/>
    <w:rsid w:val="00250B1B"/>
    <w:rsid w:val="0025267F"/>
    <w:rsid w:val="002549CB"/>
    <w:rsid w:val="0026389C"/>
    <w:rsid w:val="00265647"/>
    <w:rsid w:val="00265A14"/>
    <w:rsid w:val="00266C59"/>
    <w:rsid w:val="00270348"/>
    <w:rsid w:val="00282CE3"/>
    <w:rsid w:val="002854F9"/>
    <w:rsid w:val="00287F46"/>
    <w:rsid w:val="0029260B"/>
    <w:rsid w:val="00295B74"/>
    <w:rsid w:val="002A0595"/>
    <w:rsid w:val="002A2558"/>
    <w:rsid w:val="002A25D3"/>
    <w:rsid w:val="002B1AFC"/>
    <w:rsid w:val="002B4976"/>
    <w:rsid w:val="002B629E"/>
    <w:rsid w:val="002B6E1B"/>
    <w:rsid w:val="002C582B"/>
    <w:rsid w:val="002C5AE2"/>
    <w:rsid w:val="002D3B83"/>
    <w:rsid w:val="002D4B4D"/>
    <w:rsid w:val="002E3197"/>
    <w:rsid w:val="002E381B"/>
    <w:rsid w:val="002F2ADB"/>
    <w:rsid w:val="002F6019"/>
    <w:rsid w:val="0030559E"/>
    <w:rsid w:val="003111FD"/>
    <w:rsid w:val="00311742"/>
    <w:rsid w:val="00314422"/>
    <w:rsid w:val="003309E4"/>
    <w:rsid w:val="00333970"/>
    <w:rsid w:val="00337D27"/>
    <w:rsid w:val="003435E8"/>
    <w:rsid w:val="003455B6"/>
    <w:rsid w:val="00347CC4"/>
    <w:rsid w:val="00350BD2"/>
    <w:rsid w:val="00351CCE"/>
    <w:rsid w:val="00352A79"/>
    <w:rsid w:val="00354300"/>
    <w:rsid w:val="00354FCD"/>
    <w:rsid w:val="003572F2"/>
    <w:rsid w:val="00364B7C"/>
    <w:rsid w:val="00367C21"/>
    <w:rsid w:val="0037658A"/>
    <w:rsid w:val="00380392"/>
    <w:rsid w:val="00380D98"/>
    <w:rsid w:val="003839BE"/>
    <w:rsid w:val="00386D8B"/>
    <w:rsid w:val="0038788C"/>
    <w:rsid w:val="003926CD"/>
    <w:rsid w:val="0039281A"/>
    <w:rsid w:val="00394A59"/>
    <w:rsid w:val="00395120"/>
    <w:rsid w:val="00396623"/>
    <w:rsid w:val="003A30EA"/>
    <w:rsid w:val="003A7334"/>
    <w:rsid w:val="003B087F"/>
    <w:rsid w:val="003C2EB6"/>
    <w:rsid w:val="003C5172"/>
    <w:rsid w:val="003D3BF0"/>
    <w:rsid w:val="003E6154"/>
    <w:rsid w:val="003E738C"/>
    <w:rsid w:val="003E79EC"/>
    <w:rsid w:val="003F3D84"/>
    <w:rsid w:val="003F41BE"/>
    <w:rsid w:val="003F4415"/>
    <w:rsid w:val="003F455A"/>
    <w:rsid w:val="00400731"/>
    <w:rsid w:val="0040596A"/>
    <w:rsid w:val="004066B7"/>
    <w:rsid w:val="00407B3F"/>
    <w:rsid w:val="00411E8A"/>
    <w:rsid w:val="004147B2"/>
    <w:rsid w:val="0041768A"/>
    <w:rsid w:val="004237B8"/>
    <w:rsid w:val="00424A27"/>
    <w:rsid w:val="00427B06"/>
    <w:rsid w:val="00430557"/>
    <w:rsid w:val="00435483"/>
    <w:rsid w:val="0043622C"/>
    <w:rsid w:val="00437F8A"/>
    <w:rsid w:val="004467FA"/>
    <w:rsid w:val="00460413"/>
    <w:rsid w:val="00466A94"/>
    <w:rsid w:val="00487612"/>
    <w:rsid w:val="00497606"/>
    <w:rsid w:val="004A567B"/>
    <w:rsid w:val="004A5ED0"/>
    <w:rsid w:val="004B1AB7"/>
    <w:rsid w:val="004B3F4E"/>
    <w:rsid w:val="004B74C0"/>
    <w:rsid w:val="004C06F4"/>
    <w:rsid w:val="004D0D5D"/>
    <w:rsid w:val="004D2562"/>
    <w:rsid w:val="004D6564"/>
    <w:rsid w:val="004D6CD5"/>
    <w:rsid w:val="004D7122"/>
    <w:rsid w:val="004E280B"/>
    <w:rsid w:val="004F074A"/>
    <w:rsid w:val="004F1C86"/>
    <w:rsid w:val="004F412A"/>
    <w:rsid w:val="004F4A9B"/>
    <w:rsid w:val="004F4BD5"/>
    <w:rsid w:val="004F4E89"/>
    <w:rsid w:val="004F6109"/>
    <w:rsid w:val="004F7E61"/>
    <w:rsid w:val="004F7EE0"/>
    <w:rsid w:val="005002CD"/>
    <w:rsid w:val="00500EF1"/>
    <w:rsid w:val="00500EF9"/>
    <w:rsid w:val="005030A1"/>
    <w:rsid w:val="00511209"/>
    <w:rsid w:val="0052129D"/>
    <w:rsid w:val="00523A23"/>
    <w:rsid w:val="005305AF"/>
    <w:rsid w:val="005337C4"/>
    <w:rsid w:val="005339C5"/>
    <w:rsid w:val="00534888"/>
    <w:rsid w:val="00535740"/>
    <w:rsid w:val="005377C5"/>
    <w:rsid w:val="00541FA4"/>
    <w:rsid w:val="005446E9"/>
    <w:rsid w:val="00550E74"/>
    <w:rsid w:val="00560F25"/>
    <w:rsid w:val="0056188A"/>
    <w:rsid w:val="00561BF5"/>
    <w:rsid w:val="00561F22"/>
    <w:rsid w:val="0056646A"/>
    <w:rsid w:val="00574D7D"/>
    <w:rsid w:val="005779FA"/>
    <w:rsid w:val="0058177D"/>
    <w:rsid w:val="00581DF7"/>
    <w:rsid w:val="00585511"/>
    <w:rsid w:val="0058756F"/>
    <w:rsid w:val="00593EFC"/>
    <w:rsid w:val="00595351"/>
    <w:rsid w:val="00595719"/>
    <w:rsid w:val="005A35BC"/>
    <w:rsid w:val="005B325A"/>
    <w:rsid w:val="005B594B"/>
    <w:rsid w:val="005B7FA2"/>
    <w:rsid w:val="005C1C33"/>
    <w:rsid w:val="005C1D3B"/>
    <w:rsid w:val="005C2569"/>
    <w:rsid w:val="005C5E2B"/>
    <w:rsid w:val="005C778D"/>
    <w:rsid w:val="005D1332"/>
    <w:rsid w:val="005D2940"/>
    <w:rsid w:val="005D40E2"/>
    <w:rsid w:val="005D67CF"/>
    <w:rsid w:val="005E0228"/>
    <w:rsid w:val="005E2E2F"/>
    <w:rsid w:val="005E5A49"/>
    <w:rsid w:val="005E7DAB"/>
    <w:rsid w:val="006074C5"/>
    <w:rsid w:val="00620AA8"/>
    <w:rsid w:val="00623562"/>
    <w:rsid w:val="0062549C"/>
    <w:rsid w:val="006259BC"/>
    <w:rsid w:val="00626FCC"/>
    <w:rsid w:val="0062733B"/>
    <w:rsid w:val="00636D08"/>
    <w:rsid w:val="00637A83"/>
    <w:rsid w:val="006448D2"/>
    <w:rsid w:val="006537A1"/>
    <w:rsid w:val="006550A7"/>
    <w:rsid w:val="00656E0A"/>
    <w:rsid w:val="006575D5"/>
    <w:rsid w:val="0066487E"/>
    <w:rsid w:val="00681B9D"/>
    <w:rsid w:val="006826A2"/>
    <w:rsid w:val="0068709D"/>
    <w:rsid w:val="00690F48"/>
    <w:rsid w:val="00691898"/>
    <w:rsid w:val="006940F7"/>
    <w:rsid w:val="0069665B"/>
    <w:rsid w:val="006A5CB5"/>
    <w:rsid w:val="006B2A42"/>
    <w:rsid w:val="006B5E53"/>
    <w:rsid w:val="006B7D2A"/>
    <w:rsid w:val="006C0B86"/>
    <w:rsid w:val="006C134A"/>
    <w:rsid w:val="006C191C"/>
    <w:rsid w:val="006C28BC"/>
    <w:rsid w:val="006C3B08"/>
    <w:rsid w:val="006C69BB"/>
    <w:rsid w:val="006D2AA1"/>
    <w:rsid w:val="006D6CEE"/>
    <w:rsid w:val="006D6D47"/>
    <w:rsid w:val="006D7BE0"/>
    <w:rsid w:val="006E14AA"/>
    <w:rsid w:val="006F1154"/>
    <w:rsid w:val="006F33BD"/>
    <w:rsid w:val="006F5EA4"/>
    <w:rsid w:val="00713049"/>
    <w:rsid w:val="00713171"/>
    <w:rsid w:val="00716D39"/>
    <w:rsid w:val="00725700"/>
    <w:rsid w:val="00732D70"/>
    <w:rsid w:val="00732DAB"/>
    <w:rsid w:val="007425EE"/>
    <w:rsid w:val="007449BB"/>
    <w:rsid w:val="0074648A"/>
    <w:rsid w:val="00747B36"/>
    <w:rsid w:val="007521A3"/>
    <w:rsid w:val="00755255"/>
    <w:rsid w:val="007660D2"/>
    <w:rsid w:val="007712BD"/>
    <w:rsid w:val="0077174A"/>
    <w:rsid w:val="00780547"/>
    <w:rsid w:val="007808A8"/>
    <w:rsid w:val="00780F35"/>
    <w:rsid w:val="0078407A"/>
    <w:rsid w:val="007918EE"/>
    <w:rsid w:val="007A0DDC"/>
    <w:rsid w:val="007A1A6A"/>
    <w:rsid w:val="007B195B"/>
    <w:rsid w:val="007B3EBF"/>
    <w:rsid w:val="007B5ABE"/>
    <w:rsid w:val="007B5BF7"/>
    <w:rsid w:val="007B6A02"/>
    <w:rsid w:val="007C6C54"/>
    <w:rsid w:val="007C7DAB"/>
    <w:rsid w:val="007D0EE6"/>
    <w:rsid w:val="007D120B"/>
    <w:rsid w:val="007D21B8"/>
    <w:rsid w:val="007D3890"/>
    <w:rsid w:val="007D7C79"/>
    <w:rsid w:val="007E117F"/>
    <w:rsid w:val="007E13AC"/>
    <w:rsid w:val="007E76C5"/>
    <w:rsid w:val="007E7FF7"/>
    <w:rsid w:val="007F67CC"/>
    <w:rsid w:val="008057ED"/>
    <w:rsid w:val="00812EEA"/>
    <w:rsid w:val="00814760"/>
    <w:rsid w:val="008167CF"/>
    <w:rsid w:val="00821401"/>
    <w:rsid w:val="00822ABA"/>
    <w:rsid w:val="00827880"/>
    <w:rsid w:val="00832863"/>
    <w:rsid w:val="00834C1F"/>
    <w:rsid w:val="0084164E"/>
    <w:rsid w:val="00844BC2"/>
    <w:rsid w:val="0084758C"/>
    <w:rsid w:val="00850193"/>
    <w:rsid w:val="0085201D"/>
    <w:rsid w:val="008562CD"/>
    <w:rsid w:val="00860BFC"/>
    <w:rsid w:val="008625A1"/>
    <w:rsid w:val="00862C70"/>
    <w:rsid w:val="00863C9E"/>
    <w:rsid w:val="00863D04"/>
    <w:rsid w:val="00870AAA"/>
    <w:rsid w:val="0087171E"/>
    <w:rsid w:val="00871EA0"/>
    <w:rsid w:val="00885724"/>
    <w:rsid w:val="0089554C"/>
    <w:rsid w:val="008975F9"/>
    <w:rsid w:val="008A16A1"/>
    <w:rsid w:val="008A4C61"/>
    <w:rsid w:val="008A5C9D"/>
    <w:rsid w:val="008C57CB"/>
    <w:rsid w:val="008D2E39"/>
    <w:rsid w:val="008D76C4"/>
    <w:rsid w:val="008E3A00"/>
    <w:rsid w:val="008E589B"/>
    <w:rsid w:val="008E6EE7"/>
    <w:rsid w:val="008F2285"/>
    <w:rsid w:val="008F5505"/>
    <w:rsid w:val="009007AF"/>
    <w:rsid w:val="0091294D"/>
    <w:rsid w:val="0091491A"/>
    <w:rsid w:val="00924AB7"/>
    <w:rsid w:val="00926646"/>
    <w:rsid w:val="00936C1C"/>
    <w:rsid w:val="009417B3"/>
    <w:rsid w:val="009423CB"/>
    <w:rsid w:val="009435AB"/>
    <w:rsid w:val="00944FDE"/>
    <w:rsid w:val="00945935"/>
    <w:rsid w:val="00946C33"/>
    <w:rsid w:val="00950B4B"/>
    <w:rsid w:val="009615AA"/>
    <w:rsid w:val="00962173"/>
    <w:rsid w:val="00971154"/>
    <w:rsid w:val="00977716"/>
    <w:rsid w:val="00984CA6"/>
    <w:rsid w:val="00985ED0"/>
    <w:rsid w:val="00992A00"/>
    <w:rsid w:val="00993212"/>
    <w:rsid w:val="00997588"/>
    <w:rsid w:val="009A0501"/>
    <w:rsid w:val="009A4164"/>
    <w:rsid w:val="009A7FA7"/>
    <w:rsid w:val="009B080D"/>
    <w:rsid w:val="009B29F0"/>
    <w:rsid w:val="009C3B4E"/>
    <w:rsid w:val="009C5762"/>
    <w:rsid w:val="009C6E8A"/>
    <w:rsid w:val="009C7955"/>
    <w:rsid w:val="009D2BBF"/>
    <w:rsid w:val="009D3C59"/>
    <w:rsid w:val="009D5538"/>
    <w:rsid w:val="009D5A97"/>
    <w:rsid w:val="009D6372"/>
    <w:rsid w:val="009D7565"/>
    <w:rsid w:val="009E0324"/>
    <w:rsid w:val="009E1C22"/>
    <w:rsid w:val="009E24B7"/>
    <w:rsid w:val="009E3218"/>
    <w:rsid w:val="009E44D4"/>
    <w:rsid w:val="009E64CA"/>
    <w:rsid w:val="009F7AB0"/>
    <w:rsid w:val="009F7C98"/>
    <w:rsid w:val="00A005D9"/>
    <w:rsid w:val="00A06F27"/>
    <w:rsid w:val="00A07536"/>
    <w:rsid w:val="00A11AD0"/>
    <w:rsid w:val="00A13B47"/>
    <w:rsid w:val="00A14B29"/>
    <w:rsid w:val="00A16926"/>
    <w:rsid w:val="00A16D02"/>
    <w:rsid w:val="00A21CC1"/>
    <w:rsid w:val="00A27678"/>
    <w:rsid w:val="00A36FC2"/>
    <w:rsid w:val="00A37F1F"/>
    <w:rsid w:val="00A47C82"/>
    <w:rsid w:val="00A51718"/>
    <w:rsid w:val="00A6105F"/>
    <w:rsid w:val="00A622B2"/>
    <w:rsid w:val="00A64BEB"/>
    <w:rsid w:val="00A703B9"/>
    <w:rsid w:val="00A71FAE"/>
    <w:rsid w:val="00A73D54"/>
    <w:rsid w:val="00A7509B"/>
    <w:rsid w:val="00A774A9"/>
    <w:rsid w:val="00A7750E"/>
    <w:rsid w:val="00A81FFC"/>
    <w:rsid w:val="00A85B9E"/>
    <w:rsid w:val="00A86362"/>
    <w:rsid w:val="00A91249"/>
    <w:rsid w:val="00A936C8"/>
    <w:rsid w:val="00AA63B1"/>
    <w:rsid w:val="00AB030D"/>
    <w:rsid w:val="00AB148C"/>
    <w:rsid w:val="00AC5B3A"/>
    <w:rsid w:val="00AC7D61"/>
    <w:rsid w:val="00AD05EF"/>
    <w:rsid w:val="00AD1445"/>
    <w:rsid w:val="00AD25E0"/>
    <w:rsid w:val="00AD3A90"/>
    <w:rsid w:val="00AD5806"/>
    <w:rsid w:val="00AE1C1B"/>
    <w:rsid w:val="00AE23D1"/>
    <w:rsid w:val="00AE4163"/>
    <w:rsid w:val="00AE433E"/>
    <w:rsid w:val="00AE5E9F"/>
    <w:rsid w:val="00AE7A4D"/>
    <w:rsid w:val="00AF10A8"/>
    <w:rsid w:val="00AF3CE5"/>
    <w:rsid w:val="00B031CA"/>
    <w:rsid w:val="00B0403B"/>
    <w:rsid w:val="00B05691"/>
    <w:rsid w:val="00B07EB1"/>
    <w:rsid w:val="00B16337"/>
    <w:rsid w:val="00B20E55"/>
    <w:rsid w:val="00B23B69"/>
    <w:rsid w:val="00B24B75"/>
    <w:rsid w:val="00B269DE"/>
    <w:rsid w:val="00B26BBC"/>
    <w:rsid w:val="00B31437"/>
    <w:rsid w:val="00B31AD7"/>
    <w:rsid w:val="00B324CC"/>
    <w:rsid w:val="00B32F22"/>
    <w:rsid w:val="00B35F68"/>
    <w:rsid w:val="00B46B1E"/>
    <w:rsid w:val="00B502D8"/>
    <w:rsid w:val="00B601DE"/>
    <w:rsid w:val="00B603A8"/>
    <w:rsid w:val="00B63FBE"/>
    <w:rsid w:val="00B64C70"/>
    <w:rsid w:val="00B67146"/>
    <w:rsid w:val="00B70984"/>
    <w:rsid w:val="00B70D65"/>
    <w:rsid w:val="00B71A02"/>
    <w:rsid w:val="00B723A2"/>
    <w:rsid w:val="00B75D93"/>
    <w:rsid w:val="00B76498"/>
    <w:rsid w:val="00B82217"/>
    <w:rsid w:val="00B948B7"/>
    <w:rsid w:val="00B94C5E"/>
    <w:rsid w:val="00BA0B58"/>
    <w:rsid w:val="00BA3B4A"/>
    <w:rsid w:val="00BB1D5D"/>
    <w:rsid w:val="00BB5844"/>
    <w:rsid w:val="00BB73BA"/>
    <w:rsid w:val="00BC11D9"/>
    <w:rsid w:val="00BC3DB5"/>
    <w:rsid w:val="00BC58B7"/>
    <w:rsid w:val="00BD5C83"/>
    <w:rsid w:val="00BD5E3C"/>
    <w:rsid w:val="00BD644E"/>
    <w:rsid w:val="00BE2B61"/>
    <w:rsid w:val="00BE4D6C"/>
    <w:rsid w:val="00BF041E"/>
    <w:rsid w:val="00BF4B2A"/>
    <w:rsid w:val="00C02D1F"/>
    <w:rsid w:val="00C11195"/>
    <w:rsid w:val="00C176FF"/>
    <w:rsid w:val="00C242EC"/>
    <w:rsid w:val="00C25137"/>
    <w:rsid w:val="00C27719"/>
    <w:rsid w:val="00C306AA"/>
    <w:rsid w:val="00C313E4"/>
    <w:rsid w:val="00C52771"/>
    <w:rsid w:val="00C53175"/>
    <w:rsid w:val="00C562B4"/>
    <w:rsid w:val="00C56302"/>
    <w:rsid w:val="00C6485E"/>
    <w:rsid w:val="00C6545D"/>
    <w:rsid w:val="00C65E26"/>
    <w:rsid w:val="00C6683F"/>
    <w:rsid w:val="00C67B3B"/>
    <w:rsid w:val="00C77292"/>
    <w:rsid w:val="00C81A8D"/>
    <w:rsid w:val="00C82753"/>
    <w:rsid w:val="00C83F0E"/>
    <w:rsid w:val="00C873F6"/>
    <w:rsid w:val="00C92F7B"/>
    <w:rsid w:val="00C964C6"/>
    <w:rsid w:val="00CA00EA"/>
    <w:rsid w:val="00CA04CB"/>
    <w:rsid w:val="00CA0D7F"/>
    <w:rsid w:val="00CA7A7B"/>
    <w:rsid w:val="00CB1A19"/>
    <w:rsid w:val="00CB1B9D"/>
    <w:rsid w:val="00CB74AA"/>
    <w:rsid w:val="00CC3629"/>
    <w:rsid w:val="00CC36DF"/>
    <w:rsid w:val="00CC37BF"/>
    <w:rsid w:val="00CC4B2F"/>
    <w:rsid w:val="00CC6182"/>
    <w:rsid w:val="00CD1535"/>
    <w:rsid w:val="00CD5BA1"/>
    <w:rsid w:val="00CD66A8"/>
    <w:rsid w:val="00CE4EBE"/>
    <w:rsid w:val="00CF0284"/>
    <w:rsid w:val="00CF5A61"/>
    <w:rsid w:val="00CF6A87"/>
    <w:rsid w:val="00CF6BD2"/>
    <w:rsid w:val="00CF7783"/>
    <w:rsid w:val="00D0048D"/>
    <w:rsid w:val="00D0142A"/>
    <w:rsid w:val="00D02C4E"/>
    <w:rsid w:val="00D02CAC"/>
    <w:rsid w:val="00D03341"/>
    <w:rsid w:val="00D03C10"/>
    <w:rsid w:val="00D0541A"/>
    <w:rsid w:val="00D1206A"/>
    <w:rsid w:val="00D4186F"/>
    <w:rsid w:val="00D45174"/>
    <w:rsid w:val="00D466C5"/>
    <w:rsid w:val="00D47039"/>
    <w:rsid w:val="00D47294"/>
    <w:rsid w:val="00D47B2C"/>
    <w:rsid w:val="00D51557"/>
    <w:rsid w:val="00D51C9B"/>
    <w:rsid w:val="00D5550A"/>
    <w:rsid w:val="00D63621"/>
    <w:rsid w:val="00D7123E"/>
    <w:rsid w:val="00D72D1A"/>
    <w:rsid w:val="00D77422"/>
    <w:rsid w:val="00D77C05"/>
    <w:rsid w:val="00D80949"/>
    <w:rsid w:val="00D81CC0"/>
    <w:rsid w:val="00D82761"/>
    <w:rsid w:val="00D860AA"/>
    <w:rsid w:val="00D86CC0"/>
    <w:rsid w:val="00D954D3"/>
    <w:rsid w:val="00DA3E4D"/>
    <w:rsid w:val="00DA6A63"/>
    <w:rsid w:val="00DA7BFC"/>
    <w:rsid w:val="00DB1DD8"/>
    <w:rsid w:val="00DB20BC"/>
    <w:rsid w:val="00DB3554"/>
    <w:rsid w:val="00DB4076"/>
    <w:rsid w:val="00DC1D17"/>
    <w:rsid w:val="00DC6FE2"/>
    <w:rsid w:val="00DC72A3"/>
    <w:rsid w:val="00DD40F6"/>
    <w:rsid w:val="00DD69C5"/>
    <w:rsid w:val="00DD7E2E"/>
    <w:rsid w:val="00DF33E1"/>
    <w:rsid w:val="00DF351B"/>
    <w:rsid w:val="00DF49D6"/>
    <w:rsid w:val="00DF5FCF"/>
    <w:rsid w:val="00DF7233"/>
    <w:rsid w:val="00DF757F"/>
    <w:rsid w:val="00E02676"/>
    <w:rsid w:val="00E07877"/>
    <w:rsid w:val="00E107A5"/>
    <w:rsid w:val="00E16A06"/>
    <w:rsid w:val="00E16D6D"/>
    <w:rsid w:val="00E34A81"/>
    <w:rsid w:val="00E34EA5"/>
    <w:rsid w:val="00E353CE"/>
    <w:rsid w:val="00E379B1"/>
    <w:rsid w:val="00E427D3"/>
    <w:rsid w:val="00E435E7"/>
    <w:rsid w:val="00E442E4"/>
    <w:rsid w:val="00E4526E"/>
    <w:rsid w:val="00E53EE3"/>
    <w:rsid w:val="00E56CCB"/>
    <w:rsid w:val="00E64A08"/>
    <w:rsid w:val="00E721D6"/>
    <w:rsid w:val="00E75025"/>
    <w:rsid w:val="00E77932"/>
    <w:rsid w:val="00E83A86"/>
    <w:rsid w:val="00E86111"/>
    <w:rsid w:val="00E92809"/>
    <w:rsid w:val="00E93198"/>
    <w:rsid w:val="00E9457C"/>
    <w:rsid w:val="00EA001B"/>
    <w:rsid w:val="00EA0D53"/>
    <w:rsid w:val="00EA165A"/>
    <w:rsid w:val="00EA19F5"/>
    <w:rsid w:val="00EA1F0C"/>
    <w:rsid w:val="00EA1FAE"/>
    <w:rsid w:val="00EA2239"/>
    <w:rsid w:val="00EA3500"/>
    <w:rsid w:val="00EA3AAC"/>
    <w:rsid w:val="00EA5051"/>
    <w:rsid w:val="00EA61AC"/>
    <w:rsid w:val="00EB0223"/>
    <w:rsid w:val="00EB0628"/>
    <w:rsid w:val="00EB12C8"/>
    <w:rsid w:val="00EB1399"/>
    <w:rsid w:val="00EB13BE"/>
    <w:rsid w:val="00EB289F"/>
    <w:rsid w:val="00EB2DA3"/>
    <w:rsid w:val="00EC44D3"/>
    <w:rsid w:val="00EE2D99"/>
    <w:rsid w:val="00EF21A6"/>
    <w:rsid w:val="00EF5A36"/>
    <w:rsid w:val="00EF7785"/>
    <w:rsid w:val="00F06866"/>
    <w:rsid w:val="00F0710B"/>
    <w:rsid w:val="00F11D1F"/>
    <w:rsid w:val="00F1585F"/>
    <w:rsid w:val="00F17A05"/>
    <w:rsid w:val="00F2119B"/>
    <w:rsid w:val="00F22BB2"/>
    <w:rsid w:val="00F25A39"/>
    <w:rsid w:val="00F32AAF"/>
    <w:rsid w:val="00F33256"/>
    <w:rsid w:val="00F338A9"/>
    <w:rsid w:val="00F37362"/>
    <w:rsid w:val="00F41A64"/>
    <w:rsid w:val="00F462FC"/>
    <w:rsid w:val="00F46749"/>
    <w:rsid w:val="00F51675"/>
    <w:rsid w:val="00F52232"/>
    <w:rsid w:val="00F5466E"/>
    <w:rsid w:val="00F55ADE"/>
    <w:rsid w:val="00F56467"/>
    <w:rsid w:val="00F57831"/>
    <w:rsid w:val="00F61FFD"/>
    <w:rsid w:val="00F63415"/>
    <w:rsid w:val="00F648CF"/>
    <w:rsid w:val="00F66F35"/>
    <w:rsid w:val="00F67860"/>
    <w:rsid w:val="00F72201"/>
    <w:rsid w:val="00F7565F"/>
    <w:rsid w:val="00F76F3C"/>
    <w:rsid w:val="00F839D1"/>
    <w:rsid w:val="00F84C40"/>
    <w:rsid w:val="00F87115"/>
    <w:rsid w:val="00F873F4"/>
    <w:rsid w:val="00F92532"/>
    <w:rsid w:val="00F978F8"/>
    <w:rsid w:val="00FB30CA"/>
    <w:rsid w:val="00FB41FD"/>
    <w:rsid w:val="00FB45EE"/>
    <w:rsid w:val="00FB5E6A"/>
    <w:rsid w:val="00FB6306"/>
    <w:rsid w:val="00FC1CE5"/>
    <w:rsid w:val="00FC3BBA"/>
    <w:rsid w:val="00FC5CF9"/>
    <w:rsid w:val="00FC7E0F"/>
    <w:rsid w:val="00FD0F25"/>
    <w:rsid w:val="00FD2768"/>
    <w:rsid w:val="00FD471E"/>
    <w:rsid w:val="00FD661C"/>
    <w:rsid w:val="00FE4039"/>
    <w:rsid w:val="00FE71AF"/>
    <w:rsid w:val="00FE7239"/>
    <w:rsid w:val="00FF42D7"/>
    <w:rsid w:val="00FF5EF3"/>
    <w:rsid w:val="00FF73BC"/>
    <w:rsid w:val="00FF7BC1"/>
    <w:rsid w:val="00FF7D41"/>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1FC0"/>
  <w15:chartTrackingRefBased/>
  <w15:docId w15:val="{D2E18CA3-BB4A-5A47-AD07-D2F1CF21F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9F"/>
    <w:pPr>
      <w:spacing w:after="0" w:line="240" w:lineRule="auto"/>
    </w:pPr>
    <w:rPr>
      <w:kern w:val="2"/>
      <w:sz w:val="24"/>
      <w:szCs w:val="24"/>
      <w:lang w:val="nl-NL"/>
      <w14:ligatures w14:val="standardContextual"/>
    </w:rPr>
  </w:style>
  <w:style w:type="paragraph" w:styleId="Heading1">
    <w:name w:val="heading 1"/>
    <w:basedOn w:val="Normal"/>
    <w:next w:val="Normal"/>
    <w:link w:val="Heading1Char"/>
    <w:autoRedefine/>
    <w:uiPriority w:val="9"/>
    <w:qFormat/>
    <w:rsid w:val="00AE5E9F"/>
    <w:pPr>
      <w:keepNext/>
      <w:keepLines/>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AE5E9F"/>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AE5E9F"/>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AE5E9F"/>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unhideWhenUsed/>
    <w:qFormat/>
    <w:rsid w:val="00AE5E9F"/>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7E76C5"/>
    <w:pPr>
      <w:keepNext/>
      <w:keepLines/>
      <w:spacing w:before="40"/>
      <w:ind w:left="1152" w:hanging="1152"/>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6C5"/>
    <w:pPr>
      <w:keepNext/>
      <w:keepLines/>
      <w:spacing w:before="40"/>
      <w:ind w:left="1296" w:hanging="1296"/>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6C5"/>
    <w:pPr>
      <w:keepNext/>
      <w:keepLines/>
      <w:ind w:left="1440" w:hanging="144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6C5"/>
    <w:pPr>
      <w:keepNext/>
      <w:keepLines/>
      <w:ind w:left="1584" w:hanging="1584"/>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5E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E9F"/>
  </w:style>
  <w:style w:type="character" w:styleId="PlaceholderText">
    <w:name w:val="Placeholder Text"/>
    <w:basedOn w:val="DefaultParagraphFont"/>
    <w:uiPriority w:val="99"/>
    <w:semiHidden/>
    <w:rsid w:val="00B603A8"/>
    <w:rPr>
      <w:color w:val="808080"/>
    </w:rPr>
  </w:style>
  <w:style w:type="paragraph" w:styleId="Title">
    <w:name w:val="Title"/>
    <w:basedOn w:val="Normal"/>
    <w:next w:val="Normal"/>
    <w:link w:val="TitleChar"/>
    <w:uiPriority w:val="10"/>
    <w:qFormat/>
    <w:rsid w:val="006273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33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autoRedefine/>
    <w:uiPriority w:val="11"/>
    <w:qFormat/>
    <w:rsid w:val="00AE5E9F"/>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AE5E9F"/>
    <w:rPr>
      <w:rFonts w:eastAsiaTheme="minorEastAsia"/>
      <w:color w:val="5A5A5A" w:themeColor="text1" w:themeTint="A5"/>
      <w:spacing w:val="15"/>
      <w:kern w:val="2"/>
      <w:sz w:val="28"/>
      <w:szCs w:val="24"/>
      <w:lang w:val="nl-NL"/>
      <w14:ligatures w14:val="standardContextual"/>
    </w:rPr>
  </w:style>
  <w:style w:type="paragraph" w:styleId="TOC1">
    <w:name w:val="toc 1"/>
    <w:basedOn w:val="Normal"/>
    <w:next w:val="Normal"/>
    <w:autoRedefine/>
    <w:uiPriority w:val="39"/>
    <w:unhideWhenUsed/>
    <w:rsid w:val="00B324CC"/>
    <w:pPr>
      <w:tabs>
        <w:tab w:val="right" w:leader="dot" w:pos="9062"/>
      </w:tabs>
      <w:spacing w:before="120" w:after="120"/>
    </w:pPr>
    <w:rPr>
      <w:b/>
      <w:bCs/>
      <w:caps/>
      <w:sz w:val="20"/>
      <w:szCs w:val="20"/>
    </w:rPr>
  </w:style>
  <w:style w:type="paragraph" w:styleId="TOC2">
    <w:name w:val="toc 2"/>
    <w:basedOn w:val="Normal"/>
    <w:next w:val="Normal"/>
    <w:autoRedefine/>
    <w:uiPriority w:val="39"/>
    <w:unhideWhenUsed/>
    <w:rsid w:val="0062733B"/>
    <w:pPr>
      <w:ind w:left="240"/>
    </w:pPr>
    <w:rPr>
      <w:smallCaps/>
      <w:sz w:val="20"/>
      <w:szCs w:val="20"/>
    </w:rPr>
  </w:style>
  <w:style w:type="paragraph" w:styleId="TOC3">
    <w:name w:val="toc 3"/>
    <w:basedOn w:val="Normal"/>
    <w:next w:val="Normal"/>
    <w:autoRedefine/>
    <w:uiPriority w:val="39"/>
    <w:unhideWhenUsed/>
    <w:rsid w:val="0062733B"/>
    <w:pPr>
      <w:ind w:left="480"/>
    </w:pPr>
    <w:rPr>
      <w:i/>
      <w:iCs/>
      <w:sz w:val="20"/>
      <w:szCs w:val="20"/>
    </w:rPr>
  </w:style>
  <w:style w:type="paragraph" w:styleId="TOC4">
    <w:name w:val="toc 4"/>
    <w:basedOn w:val="Normal"/>
    <w:next w:val="Normal"/>
    <w:autoRedefine/>
    <w:uiPriority w:val="39"/>
    <w:unhideWhenUsed/>
    <w:rsid w:val="0062733B"/>
    <w:pPr>
      <w:ind w:left="720"/>
    </w:pPr>
    <w:rPr>
      <w:sz w:val="18"/>
      <w:szCs w:val="18"/>
    </w:rPr>
  </w:style>
  <w:style w:type="paragraph" w:styleId="TOC5">
    <w:name w:val="toc 5"/>
    <w:basedOn w:val="Normal"/>
    <w:next w:val="Normal"/>
    <w:autoRedefine/>
    <w:uiPriority w:val="39"/>
    <w:unhideWhenUsed/>
    <w:rsid w:val="0062733B"/>
    <w:pPr>
      <w:ind w:left="960"/>
    </w:pPr>
    <w:rPr>
      <w:sz w:val="18"/>
      <w:szCs w:val="18"/>
    </w:rPr>
  </w:style>
  <w:style w:type="paragraph" w:styleId="TOC6">
    <w:name w:val="toc 6"/>
    <w:basedOn w:val="Normal"/>
    <w:next w:val="Normal"/>
    <w:autoRedefine/>
    <w:uiPriority w:val="39"/>
    <w:unhideWhenUsed/>
    <w:rsid w:val="0062733B"/>
    <w:pPr>
      <w:ind w:left="1200"/>
    </w:pPr>
    <w:rPr>
      <w:sz w:val="18"/>
      <w:szCs w:val="18"/>
    </w:rPr>
  </w:style>
  <w:style w:type="paragraph" w:styleId="TOC7">
    <w:name w:val="toc 7"/>
    <w:basedOn w:val="Normal"/>
    <w:next w:val="Normal"/>
    <w:autoRedefine/>
    <w:uiPriority w:val="39"/>
    <w:unhideWhenUsed/>
    <w:rsid w:val="0062733B"/>
    <w:pPr>
      <w:ind w:left="1440"/>
    </w:pPr>
    <w:rPr>
      <w:sz w:val="18"/>
      <w:szCs w:val="18"/>
    </w:rPr>
  </w:style>
  <w:style w:type="paragraph" w:styleId="TOC8">
    <w:name w:val="toc 8"/>
    <w:basedOn w:val="Normal"/>
    <w:next w:val="Normal"/>
    <w:autoRedefine/>
    <w:uiPriority w:val="39"/>
    <w:unhideWhenUsed/>
    <w:rsid w:val="0062733B"/>
    <w:pPr>
      <w:ind w:left="1680"/>
    </w:pPr>
    <w:rPr>
      <w:sz w:val="18"/>
      <w:szCs w:val="18"/>
    </w:rPr>
  </w:style>
  <w:style w:type="paragraph" w:styleId="TOC9">
    <w:name w:val="toc 9"/>
    <w:basedOn w:val="Normal"/>
    <w:next w:val="Normal"/>
    <w:autoRedefine/>
    <w:uiPriority w:val="39"/>
    <w:unhideWhenUsed/>
    <w:rsid w:val="0062733B"/>
    <w:pPr>
      <w:ind w:left="1920"/>
    </w:pPr>
    <w:rPr>
      <w:sz w:val="18"/>
      <w:szCs w:val="18"/>
    </w:rPr>
  </w:style>
  <w:style w:type="character" w:customStyle="1" w:styleId="Heading1Char">
    <w:name w:val="Heading 1 Char"/>
    <w:basedOn w:val="DefaultParagraphFont"/>
    <w:link w:val="Heading1"/>
    <w:uiPriority w:val="9"/>
    <w:rsid w:val="00AE5E9F"/>
    <w:rPr>
      <w:rFonts w:ascii="Arial" w:eastAsiaTheme="majorEastAsia" w:hAnsi="Arial" w:cstheme="majorBidi"/>
      <w:color w:val="000000" w:themeColor="text1"/>
      <w:kern w:val="2"/>
      <w:sz w:val="32"/>
      <w:szCs w:val="32"/>
      <w:lang w:val="nl-NL"/>
      <w14:ligatures w14:val="standardContextual"/>
    </w:rPr>
  </w:style>
  <w:style w:type="character" w:customStyle="1" w:styleId="Heading2Char">
    <w:name w:val="Heading 2 Char"/>
    <w:basedOn w:val="DefaultParagraphFont"/>
    <w:link w:val="Heading2"/>
    <w:uiPriority w:val="9"/>
    <w:rsid w:val="00AE5E9F"/>
    <w:rPr>
      <w:rFonts w:ascii="Arial" w:eastAsiaTheme="majorEastAsia" w:hAnsi="Arial" w:cstheme="majorBidi"/>
      <w:color w:val="3B3838" w:themeColor="background2" w:themeShade="40"/>
      <w:kern w:val="2"/>
      <w:sz w:val="26"/>
      <w:szCs w:val="26"/>
      <w:lang w:val="nl-NL"/>
      <w14:ligatures w14:val="standardContextual"/>
    </w:rPr>
  </w:style>
  <w:style w:type="paragraph" w:styleId="ListParagraph">
    <w:name w:val="List Paragraph"/>
    <w:basedOn w:val="Normal"/>
    <w:autoRedefine/>
    <w:uiPriority w:val="34"/>
    <w:qFormat/>
    <w:rsid w:val="00AE5E9F"/>
    <w:pPr>
      <w:numPr>
        <w:numId w:val="93"/>
      </w:numPr>
      <w:contextualSpacing/>
      <w:jc w:val="both"/>
    </w:pPr>
  </w:style>
  <w:style w:type="paragraph" w:styleId="FootnoteText">
    <w:name w:val="footnote text"/>
    <w:basedOn w:val="Normal"/>
    <w:link w:val="FootnoteTextChar"/>
    <w:uiPriority w:val="99"/>
    <w:semiHidden/>
    <w:unhideWhenUsed/>
    <w:rsid w:val="00B603A8"/>
    <w:rPr>
      <w:sz w:val="20"/>
      <w:szCs w:val="20"/>
    </w:rPr>
  </w:style>
  <w:style w:type="character" w:customStyle="1" w:styleId="FootnoteTextChar">
    <w:name w:val="Footnote Text Char"/>
    <w:basedOn w:val="DefaultParagraphFont"/>
    <w:link w:val="FootnoteText"/>
    <w:uiPriority w:val="99"/>
    <w:semiHidden/>
    <w:rsid w:val="00B603A8"/>
    <w:rPr>
      <w:rFonts w:ascii="Arial" w:hAnsi="Arial"/>
      <w:sz w:val="20"/>
      <w:szCs w:val="20"/>
    </w:rPr>
  </w:style>
  <w:style w:type="character" w:styleId="FootnoteReference">
    <w:name w:val="footnote reference"/>
    <w:basedOn w:val="DefaultParagraphFont"/>
    <w:uiPriority w:val="99"/>
    <w:semiHidden/>
    <w:unhideWhenUsed/>
    <w:rsid w:val="00B603A8"/>
    <w:rPr>
      <w:vertAlign w:val="superscript"/>
    </w:rPr>
  </w:style>
  <w:style w:type="character" w:customStyle="1" w:styleId="Heading3Char">
    <w:name w:val="Heading 3 Char"/>
    <w:basedOn w:val="DefaultParagraphFont"/>
    <w:link w:val="Heading3"/>
    <w:uiPriority w:val="9"/>
    <w:rsid w:val="00AE5E9F"/>
    <w:rPr>
      <w:rFonts w:asciiTheme="majorHAnsi" w:eastAsiaTheme="majorEastAsia" w:hAnsiTheme="majorHAnsi" w:cstheme="majorBidi"/>
      <w:color w:val="767171" w:themeColor="background2" w:themeShade="80"/>
      <w:kern w:val="2"/>
      <w:sz w:val="24"/>
      <w:szCs w:val="24"/>
      <w:lang w:val="nl-NL"/>
      <w14:ligatures w14:val="standardContextual"/>
    </w:rPr>
  </w:style>
  <w:style w:type="table" w:styleId="TableGrid">
    <w:name w:val="Table Grid"/>
    <w:basedOn w:val="TableNormal"/>
    <w:uiPriority w:val="39"/>
    <w:rsid w:val="0062733B"/>
    <w:pPr>
      <w:spacing w:after="0" w:line="240" w:lineRule="auto"/>
    </w:pPr>
    <w:rPr>
      <w:sz w:val="24"/>
      <w:szCs w:val="24"/>
      <w:lang w:val="en-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B603A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B603A8"/>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033F00"/>
    <w:pPr>
      <w:widowControl w:val="0"/>
      <w:autoSpaceDE w:val="0"/>
      <w:autoSpaceDN w:val="0"/>
      <w:spacing w:before="48"/>
      <w:ind w:left="108"/>
      <w:jc w:val="right"/>
    </w:pPr>
    <w:rPr>
      <w:rFonts w:eastAsia="Times New Roman" w:cs="Times New Roman"/>
    </w:rPr>
  </w:style>
  <w:style w:type="table" w:styleId="GridTable4-Accent2">
    <w:name w:val="Grid Table 4 Accent 2"/>
    <w:basedOn w:val="TableNormal"/>
    <w:uiPriority w:val="49"/>
    <w:rsid w:val="00B603A8"/>
    <w:pPr>
      <w:spacing w:after="0" w:line="240" w:lineRule="auto"/>
    </w:p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B603A8"/>
    <w:pPr>
      <w:spacing w:after="200"/>
    </w:pPr>
    <w:rPr>
      <w:i/>
      <w:iCs/>
      <w:color w:val="44546A" w:themeColor="text2"/>
      <w:sz w:val="18"/>
      <w:szCs w:val="18"/>
    </w:rPr>
  </w:style>
  <w:style w:type="character" w:styleId="Hyperlink">
    <w:name w:val="Hyperlink"/>
    <w:basedOn w:val="DefaultParagraphFont"/>
    <w:uiPriority w:val="99"/>
    <w:unhideWhenUsed/>
    <w:rsid w:val="0062733B"/>
    <w:rPr>
      <w:color w:val="0563C1" w:themeColor="hyperlink"/>
      <w:u w:val="single"/>
    </w:rPr>
  </w:style>
  <w:style w:type="table" w:styleId="ListTable3-Accent2">
    <w:name w:val="List Table 3 Accent 2"/>
    <w:basedOn w:val="TableNormal"/>
    <w:uiPriority w:val="48"/>
    <w:rsid w:val="00B603A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62733B"/>
    <w:pPr>
      <w:tabs>
        <w:tab w:val="center" w:pos="4513"/>
        <w:tab w:val="right" w:pos="9026"/>
      </w:tabs>
    </w:pPr>
  </w:style>
  <w:style w:type="character" w:customStyle="1" w:styleId="HeaderChar">
    <w:name w:val="Header Char"/>
    <w:basedOn w:val="DefaultParagraphFont"/>
    <w:link w:val="Header"/>
    <w:uiPriority w:val="99"/>
    <w:rsid w:val="0062733B"/>
    <w:rPr>
      <w:sz w:val="24"/>
      <w:szCs w:val="24"/>
      <w:lang w:val="en-BE"/>
    </w:rPr>
  </w:style>
  <w:style w:type="paragraph" w:styleId="Footer">
    <w:name w:val="footer"/>
    <w:basedOn w:val="Normal"/>
    <w:link w:val="FooterChar"/>
    <w:uiPriority w:val="99"/>
    <w:unhideWhenUsed/>
    <w:rsid w:val="0062733B"/>
    <w:pPr>
      <w:tabs>
        <w:tab w:val="center" w:pos="4513"/>
        <w:tab w:val="right" w:pos="9026"/>
      </w:tabs>
    </w:pPr>
  </w:style>
  <w:style w:type="character" w:customStyle="1" w:styleId="FooterChar">
    <w:name w:val="Footer Char"/>
    <w:basedOn w:val="DefaultParagraphFont"/>
    <w:link w:val="Footer"/>
    <w:uiPriority w:val="99"/>
    <w:rsid w:val="0062733B"/>
    <w:rPr>
      <w:sz w:val="24"/>
      <w:szCs w:val="24"/>
      <w:lang w:val="en-BE"/>
    </w:rPr>
  </w:style>
  <w:style w:type="paragraph" w:styleId="BodyText">
    <w:name w:val="Body Text"/>
    <w:basedOn w:val="Normal"/>
    <w:link w:val="BodyTextChar"/>
    <w:uiPriority w:val="1"/>
    <w:qFormat/>
    <w:rsid w:val="00B603A8"/>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B603A8"/>
    <w:rPr>
      <w:rFonts w:ascii="Times New Roman" w:eastAsia="Times New Roman" w:hAnsi="Times New Roman" w:cs="Times New Roman"/>
      <w:sz w:val="19"/>
      <w:szCs w:val="19"/>
      <w:lang w:val="en-US"/>
    </w:rPr>
  </w:style>
  <w:style w:type="table" w:styleId="GridTable3-Accent2">
    <w:name w:val="Grid Table 3 Accent 2"/>
    <w:basedOn w:val="TableNormal"/>
    <w:uiPriority w:val="48"/>
    <w:rsid w:val="00B603A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Heading4Char">
    <w:name w:val="Heading 4 Char"/>
    <w:basedOn w:val="DefaultParagraphFont"/>
    <w:link w:val="Heading4"/>
    <w:uiPriority w:val="9"/>
    <w:rsid w:val="00AE5E9F"/>
    <w:rPr>
      <w:rFonts w:eastAsiaTheme="majorEastAsia" w:cstheme="majorBidi"/>
      <w:i/>
      <w:iCs/>
      <w:color w:val="2F5496" w:themeColor="accent1" w:themeShade="BF"/>
      <w:kern w:val="2"/>
      <w:sz w:val="24"/>
      <w:szCs w:val="24"/>
      <w:lang w:val="nl-NL"/>
      <w14:ligatures w14:val="standardContextual"/>
    </w:rPr>
  </w:style>
  <w:style w:type="character" w:customStyle="1" w:styleId="Heading5Char">
    <w:name w:val="Heading 5 Char"/>
    <w:basedOn w:val="DefaultParagraphFont"/>
    <w:link w:val="Heading5"/>
    <w:uiPriority w:val="9"/>
    <w:rsid w:val="00AE5E9F"/>
    <w:rPr>
      <w:rFonts w:asciiTheme="majorHAnsi" w:eastAsiaTheme="majorEastAsia" w:hAnsiTheme="majorHAnsi" w:cstheme="majorBidi"/>
      <w:b/>
      <w:i/>
      <w:color w:val="4472C4" w:themeColor="accent1"/>
      <w:kern w:val="2"/>
      <w:szCs w:val="24"/>
      <w:lang w:val="nl-NL"/>
      <w14:ligatures w14:val="standardContextual"/>
    </w:rPr>
  </w:style>
  <w:style w:type="character" w:customStyle="1" w:styleId="Heading6Char">
    <w:name w:val="Heading 6 Char"/>
    <w:basedOn w:val="DefaultParagraphFont"/>
    <w:link w:val="Heading6"/>
    <w:uiPriority w:val="9"/>
    <w:rsid w:val="007E76C5"/>
    <w:rPr>
      <w:rFonts w:eastAsiaTheme="majorEastAsia" w:cstheme="majorBidi"/>
      <w:i/>
      <w:iCs/>
      <w:color w:val="595959" w:themeColor="text1" w:themeTint="A6"/>
      <w:kern w:val="2"/>
      <w:sz w:val="24"/>
      <w:szCs w:val="24"/>
      <w:lang w:val="en-BE"/>
      <w14:ligatures w14:val="standardContextual"/>
    </w:rPr>
  </w:style>
  <w:style w:type="character" w:customStyle="1" w:styleId="Heading7Char">
    <w:name w:val="Heading 7 Char"/>
    <w:basedOn w:val="DefaultParagraphFont"/>
    <w:link w:val="Heading7"/>
    <w:uiPriority w:val="9"/>
    <w:semiHidden/>
    <w:rsid w:val="007E76C5"/>
    <w:rPr>
      <w:rFonts w:eastAsiaTheme="majorEastAsia" w:cstheme="majorBidi"/>
      <w:color w:val="595959" w:themeColor="text1" w:themeTint="A6"/>
      <w:kern w:val="2"/>
      <w:sz w:val="24"/>
      <w:szCs w:val="24"/>
      <w:lang w:val="en-BE"/>
      <w14:ligatures w14:val="standardContextual"/>
    </w:rPr>
  </w:style>
  <w:style w:type="character" w:customStyle="1" w:styleId="Heading8Char">
    <w:name w:val="Heading 8 Char"/>
    <w:basedOn w:val="DefaultParagraphFont"/>
    <w:link w:val="Heading8"/>
    <w:uiPriority w:val="9"/>
    <w:semiHidden/>
    <w:rsid w:val="007E76C5"/>
    <w:rPr>
      <w:rFonts w:eastAsiaTheme="majorEastAsia" w:cstheme="majorBidi"/>
      <w:i/>
      <w:iCs/>
      <w:color w:val="272727" w:themeColor="text1" w:themeTint="D8"/>
      <w:kern w:val="2"/>
      <w:sz w:val="24"/>
      <w:szCs w:val="24"/>
      <w:lang w:val="en-BE"/>
      <w14:ligatures w14:val="standardContextual"/>
    </w:rPr>
  </w:style>
  <w:style w:type="character" w:customStyle="1" w:styleId="Heading9Char">
    <w:name w:val="Heading 9 Char"/>
    <w:basedOn w:val="DefaultParagraphFont"/>
    <w:link w:val="Heading9"/>
    <w:uiPriority w:val="9"/>
    <w:semiHidden/>
    <w:rsid w:val="007E76C5"/>
    <w:rPr>
      <w:rFonts w:eastAsiaTheme="majorEastAsia" w:cstheme="majorBidi"/>
      <w:color w:val="272727" w:themeColor="text1" w:themeTint="D8"/>
      <w:kern w:val="2"/>
      <w:sz w:val="24"/>
      <w:szCs w:val="24"/>
      <w:lang w:val="en-BE"/>
      <w14:ligatures w14:val="standardContextual"/>
    </w:rPr>
  </w:style>
  <w:style w:type="numbering" w:customStyle="1" w:styleId="CurrentList1">
    <w:name w:val="Current List1"/>
    <w:uiPriority w:val="99"/>
    <w:rsid w:val="00B603A8"/>
    <w:pPr>
      <w:numPr>
        <w:numId w:val="4"/>
      </w:numPr>
    </w:pPr>
  </w:style>
  <w:style w:type="numbering" w:customStyle="1" w:styleId="CurrentList2">
    <w:name w:val="Current List2"/>
    <w:uiPriority w:val="99"/>
    <w:rsid w:val="00B603A8"/>
    <w:pPr>
      <w:numPr>
        <w:numId w:val="5"/>
      </w:numPr>
    </w:pPr>
  </w:style>
  <w:style w:type="numbering" w:styleId="111111">
    <w:name w:val="Outline List 2"/>
    <w:basedOn w:val="NoList"/>
    <w:uiPriority w:val="99"/>
    <w:semiHidden/>
    <w:unhideWhenUsed/>
    <w:rsid w:val="00B603A8"/>
    <w:pPr>
      <w:numPr>
        <w:numId w:val="6"/>
      </w:numPr>
    </w:pPr>
  </w:style>
  <w:style w:type="character" w:styleId="BookTitle">
    <w:name w:val="Book Title"/>
    <w:basedOn w:val="DefaultParagraphFont"/>
    <w:uiPriority w:val="33"/>
    <w:qFormat/>
    <w:rsid w:val="00F72201"/>
    <w:rPr>
      <w:b/>
      <w:bCs/>
      <w:i/>
      <w:iCs/>
      <w:spacing w:val="5"/>
    </w:rPr>
  </w:style>
  <w:style w:type="character" w:styleId="Strong">
    <w:name w:val="Strong"/>
    <w:basedOn w:val="DefaultParagraphFont"/>
    <w:uiPriority w:val="22"/>
    <w:qFormat/>
    <w:rsid w:val="0062733B"/>
    <w:rPr>
      <w:b/>
      <w:bCs/>
    </w:rPr>
  </w:style>
  <w:style w:type="character" w:styleId="UnresolvedMention">
    <w:name w:val="Unresolved Mention"/>
    <w:basedOn w:val="DefaultParagraphFont"/>
    <w:uiPriority w:val="99"/>
    <w:semiHidden/>
    <w:unhideWhenUsed/>
    <w:rsid w:val="00052F63"/>
    <w:rPr>
      <w:color w:val="605E5C"/>
      <w:shd w:val="clear" w:color="auto" w:fill="E1DFDD"/>
    </w:rPr>
  </w:style>
  <w:style w:type="table" w:styleId="GridTable6ColourfulAccent2">
    <w:name w:val="Grid Table 6 Colorful Accent 2"/>
    <w:basedOn w:val="TableNormal"/>
    <w:uiPriority w:val="51"/>
    <w:rsid w:val="00C313E4"/>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4">
    <w:name w:val="Grid Table 6 Colorful Accent 4"/>
    <w:basedOn w:val="TableNormal"/>
    <w:uiPriority w:val="51"/>
    <w:rsid w:val="00C313E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4">
    <w:name w:val="Grid Table 4 Accent 4"/>
    <w:basedOn w:val="TableNormal"/>
    <w:uiPriority w:val="49"/>
    <w:rsid w:val="00C313E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FollowedHyperlink">
    <w:name w:val="FollowedHyperlink"/>
    <w:basedOn w:val="DefaultParagraphFont"/>
    <w:uiPriority w:val="99"/>
    <w:semiHidden/>
    <w:unhideWhenUsed/>
    <w:rsid w:val="00C313E4"/>
    <w:rPr>
      <w:color w:val="954F72" w:themeColor="followedHyperlink"/>
      <w:u w:val="single"/>
    </w:rPr>
  </w:style>
  <w:style w:type="table" w:styleId="GridTable5Dark-Accent2">
    <w:name w:val="Grid Table 5 Dark Accent 2"/>
    <w:basedOn w:val="TableNormal"/>
    <w:uiPriority w:val="50"/>
    <w:rsid w:val="002E31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Revision">
    <w:name w:val="Revision"/>
    <w:hidden/>
    <w:uiPriority w:val="99"/>
    <w:semiHidden/>
    <w:rsid w:val="00F0710B"/>
    <w:pPr>
      <w:spacing w:after="0" w:line="240" w:lineRule="auto"/>
    </w:pPr>
  </w:style>
  <w:style w:type="paragraph" w:customStyle="1" w:styleId="Kop1">
    <w:name w:val="Kop 1"/>
    <w:basedOn w:val="Normal"/>
    <w:rsid w:val="0062733B"/>
    <w:pPr>
      <w:numPr>
        <w:numId w:val="15"/>
      </w:numPr>
    </w:pPr>
  </w:style>
  <w:style w:type="paragraph" w:customStyle="1" w:styleId="Kop2">
    <w:name w:val="Kop 2"/>
    <w:basedOn w:val="Normal"/>
    <w:rsid w:val="0062733B"/>
    <w:pPr>
      <w:numPr>
        <w:ilvl w:val="1"/>
        <w:numId w:val="16"/>
      </w:numPr>
    </w:pPr>
  </w:style>
  <w:style w:type="paragraph" w:customStyle="1" w:styleId="Kop3">
    <w:name w:val="Kop 3"/>
    <w:basedOn w:val="Normal"/>
    <w:rsid w:val="0062733B"/>
    <w:pPr>
      <w:ind w:left="720" w:hanging="720"/>
    </w:pPr>
  </w:style>
  <w:style w:type="paragraph" w:customStyle="1" w:styleId="Kop4">
    <w:name w:val="Kop 4"/>
    <w:basedOn w:val="Normal"/>
    <w:rsid w:val="0062733B"/>
    <w:pPr>
      <w:ind w:left="864" w:hanging="864"/>
    </w:pPr>
  </w:style>
  <w:style w:type="paragraph" w:customStyle="1" w:styleId="Kop5">
    <w:name w:val="Kop 5"/>
    <w:basedOn w:val="Normal"/>
    <w:rsid w:val="0062733B"/>
    <w:pPr>
      <w:ind w:left="1008" w:hanging="1008"/>
    </w:pPr>
  </w:style>
  <w:style w:type="paragraph" w:customStyle="1" w:styleId="Kop6">
    <w:name w:val="Kop 6"/>
    <w:basedOn w:val="Normal"/>
    <w:rsid w:val="0062733B"/>
    <w:pPr>
      <w:ind w:left="1152" w:hanging="1152"/>
    </w:pPr>
  </w:style>
  <w:style w:type="paragraph" w:customStyle="1" w:styleId="Kop7">
    <w:name w:val="Kop 7"/>
    <w:basedOn w:val="Normal"/>
    <w:rsid w:val="0062733B"/>
    <w:pPr>
      <w:ind w:left="1296" w:hanging="1296"/>
    </w:pPr>
  </w:style>
  <w:style w:type="paragraph" w:customStyle="1" w:styleId="Kop8">
    <w:name w:val="Kop 8"/>
    <w:basedOn w:val="Normal"/>
    <w:rsid w:val="0062733B"/>
    <w:pPr>
      <w:ind w:left="1440" w:hanging="1440"/>
    </w:pPr>
  </w:style>
  <w:style w:type="paragraph" w:customStyle="1" w:styleId="Kop9">
    <w:name w:val="Kop 9"/>
    <w:basedOn w:val="Normal"/>
    <w:rsid w:val="0062733B"/>
    <w:pPr>
      <w:ind w:left="1584" w:hanging="1584"/>
    </w:pPr>
  </w:style>
  <w:style w:type="numbering" w:customStyle="1" w:styleId="CurrentList3">
    <w:name w:val="Current List3"/>
    <w:uiPriority w:val="99"/>
    <w:rsid w:val="00B603A8"/>
    <w:pPr>
      <w:numPr>
        <w:numId w:val="12"/>
      </w:numPr>
    </w:pPr>
  </w:style>
  <w:style w:type="numbering" w:customStyle="1" w:styleId="CurrentList4">
    <w:name w:val="Current List4"/>
    <w:uiPriority w:val="99"/>
    <w:rsid w:val="0022217F"/>
    <w:pPr>
      <w:numPr>
        <w:numId w:val="13"/>
      </w:numPr>
    </w:pPr>
  </w:style>
  <w:style w:type="numbering" w:customStyle="1" w:styleId="CurrentList5">
    <w:name w:val="Current List5"/>
    <w:uiPriority w:val="99"/>
    <w:rsid w:val="0022217F"/>
    <w:pPr>
      <w:numPr>
        <w:numId w:val="14"/>
      </w:numPr>
    </w:pPr>
  </w:style>
  <w:style w:type="paragraph" w:styleId="TOCHeading">
    <w:name w:val="TOC Heading"/>
    <w:basedOn w:val="Heading1"/>
    <w:next w:val="Normal"/>
    <w:uiPriority w:val="39"/>
    <w:unhideWhenUsed/>
    <w:qFormat/>
    <w:rsid w:val="0062733B"/>
    <w:pPr>
      <w:spacing w:before="480" w:line="276" w:lineRule="auto"/>
      <w:outlineLvl w:val="9"/>
    </w:pPr>
    <w:rPr>
      <w:b/>
      <w:bCs/>
      <w:sz w:val="28"/>
      <w:szCs w:val="28"/>
    </w:rPr>
  </w:style>
  <w:style w:type="table" w:styleId="TableGridLight">
    <w:name w:val="Grid Table Light"/>
    <w:basedOn w:val="TableNormal"/>
    <w:uiPriority w:val="40"/>
    <w:rsid w:val="00B603A8"/>
    <w:pPr>
      <w:spacing w:after="0" w:line="240" w:lineRule="auto"/>
    </w:pPr>
    <w:rPr>
      <w:sz w:val="24"/>
      <w:szCs w:val="24"/>
      <w:lang w:val="en-B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E5E9F"/>
    <w:pPr>
      <w:spacing w:after="0" w:line="240" w:lineRule="auto"/>
    </w:pPr>
    <w:rPr>
      <w:color w:val="000000" w:themeColor="text1"/>
      <w:kern w:val="2"/>
      <w:sz w:val="24"/>
      <w:szCs w:val="24"/>
      <w:lang w:val="en-BE"/>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603A8"/>
    <w:pPr>
      <w:spacing w:after="0" w:line="240" w:lineRule="auto"/>
    </w:pPr>
    <w:rPr>
      <w:sz w:val="24"/>
      <w:szCs w:val="24"/>
      <w:lang w:val="en-B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7E76C5"/>
    <w:rPr>
      <w:i/>
      <w:iCs/>
      <w:color w:val="2F5496" w:themeColor="accent1" w:themeShade="BF"/>
    </w:rPr>
  </w:style>
  <w:style w:type="numbering" w:customStyle="1" w:styleId="CurrentList6">
    <w:name w:val="Current List6"/>
    <w:uiPriority w:val="99"/>
    <w:rsid w:val="0022217F"/>
    <w:pPr>
      <w:numPr>
        <w:numId w:val="18"/>
      </w:numPr>
    </w:pPr>
  </w:style>
  <w:style w:type="numbering" w:customStyle="1" w:styleId="CurrentList7">
    <w:name w:val="Current List7"/>
    <w:uiPriority w:val="99"/>
    <w:rsid w:val="0022217F"/>
    <w:pPr>
      <w:numPr>
        <w:numId w:val="19"/>
      </w:numPr>
    </w:pPr>
  </w:style>
  <w:style w:type="numbering" w:customStyle="1" w:styleId="CurrentList8">
    <w:name w:val="Current List8"/>
    <w:uiPriority w:val="99"/>
    <w:rsid w:val="0022217F"/>
    <w:pPr>
      <w:numPr>
        <w:numId w:val="20"/>
      </w:numPr>
    </w:pPr>
  </w:style>
  <w:style w:type="numbering" w:customStyle="1" w:styleId="CurrentList9">
    <w:name w:val="Current List9"/>
    <w:uiPriority w:val="99"/>
    <w:rsid w:val="0022217F"/>
    <w:pPr>
      <w:numPr>
        <w:numId w:val="21"/>
      </w:numPr>
    </w:pPr>
  </w:style>
  <w:style w:type="numbering" w:customStyle="1" w:styleId="CurrentList10">
    <w:name w:val="Current List10"/>
    <w:uiPriority w:val="99"/>
    <w:rsid w:val="0022217F"/>
    <w:pPr>
      <w:numPr>
        <w:numId w:val="22"/>
      </w:numPr>
    </w:pPr>
  </w:style>
  <w:style w:type="numbering" w:customStyle="1" w:styleId="CurrentList11">
    <w:name w:val="Current List11"/>
    <w:uiPriority w:val="99"/>
    <w:rsid w:val="0022217F"/>
    <w:pPr>
      <w:numPr>
        <w:numId w:val="23"/>
      </w:numPr>
    </w:pPr>
  </w:style>
  <w:style w:type="numbering" w:customStyle="1" w:styleId="CurrentList12">
    <w:name w:val="Current List12"/>
    <w:uiPriority w:val="99"/>
    <w:rsid w:val="0022217F"/>
    <w:pPr>
      <w:numPr>
        <w:numId w:val="24"/>
      </w:numPr>
    </w:pPr>
  </w:style>
  <w:style w:type="numbering" w:customStyle="1" w:styleId="CurrentList13">
    <w:name w:val="Current List13"/>
    <w:uiPriority w:val="99"/>
    <w:rsid w:val="00A86362"/>
    <w:pPr>
      <w:numPr>
        <w:numId w:val="25"/>
      </w:numPr>
    </w:pPr>
  </w:style>
  <w:style w:type="paragraph" w:styleId="Quote">
    <w:name w:val="Quote"/>
    <w:basedOn w:val="Normal"/>
    <w:next w:val="Normal"/>
    <w:link w:val="QuoteChar"/>
    <w:uiPriority w:val="29"/>
    <w:qFormat/>
    <w:rsid w:val="007E76C5"/>
    <w:pPr>
      <w:spacing w:before="160"/>
      <w:jc w:val="center"/>
    </w:pPr>
    <w:rPr>
      <w:i/>
      <w:iCs/>
      <w:color w:val="404040" w:themeColor="text1" w:themeTint="BF"/>
    </w:rPr>
  </w:style>
  <w:style w:type="character" w:customStyle="1" w:styleId="QuoteChar">
    <w:name w:val="Quote Char"/>
    <w:basedOn w:val="DefaultParagraphFont"/>
    <w:link w:val="Quote"/>
    <w:uiPriority w:val="29"/>
    <w:rsid w:val="007E76C5"/>
    <w:rPr>
      <w:i/>
      <w:iCs/>
      <w:color w:val="404040" w:themeColor="text1" w:themeTint="BF"/>
      <w:kern w:val="2"/>
      <w:lang w:val="en-US"/>
      <w14:ligatures w14:val="standardContextual"/>
    </w:rPr>
  </w:style>
  <w:style w:type="paragraph" w:styleId="IntenseQuote">
    <w:name w:val="Intense Quote"/>
    <w:basedOn w:val="Normal"/>
    <w:next w:val="Normal"/>
    <w:link w:val="IntenseQuoteChar"/>
    <w:uiPriority w:val="30"/>
    <w:qFormat/>
    <w:rsid w:val="007E7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6C5"/>
    <w:rPr>
      <w:i/>
      <w:iCs/>
      <w:color w:val="2F5496" w:themeColor="accent1" w:themeShade="BF"/>
      <w:kern w:val="2"/>
      <w:lang w:val="en-US"/>
      <w14:ligatures w14:val="standardContextual"/>
    </w:rPr>
  </w:style>
  <w:style w:type="character" w:styleId="IntenseReference">
    <w:name w:val="Intense Reference"/>
    <w:basedOn w:val="DefaultParagraphFont"/>
    <w:uiPriority w:val="32"/>
    <w:qFormat/>
    <w:rsid w:val="007E76C5"/>
    <w:rPr>
      <w:b/>
      <w:bCs/>
      <w:smallCaps/>
      <w:color w:val="2F5496" w:themeColor="accent1" w:themeShade="BF"/>
      <w:spacing w:val="5"/>
    </w:rPr>
  </w:style>
  <w:style w:type="numbering" w:customStyle="1" w:styleId="CurrentList14">
    <w:name w:val="Current List14"/>
    <w:uiPriority w:val="99"/>
    <w:rsid w:val="007E76C5"/>
    <w:pPr>
      <w:numPr>
        <w:numId w:val="84"/>
      </w:numPr>
    </w:pPr>
  </w:style>
  <w:style w:type="numbering" w:customStyle="1" w:styleId="CurrentList15">
    <w:name w:val="Current List15"/>
    <w:uiPriority w:val="99"/>
    <w:rsid w:val="00287F46"/>
    <w:pPr>
      <w:numPr>
        <w:numId w:val="87"/>
      </w:numPr>
    </w:pPr>
  </w:style>
  <w:style w:type="character" w:styleId="SubtleReference">
    <w:name w:val="Subtle Reference"/>
    <w:basedOn w:val="DefaultParagraphFont"/>
    <w:uiPriority w:val="31"/>
    <w:qFormat/>
    <w:rsid w:val="00287F46"/>
    <w:rPr>
      <w:smallCaps/>
      <w:color w:val="5A5A5A" w:themeColor="text1" w:themeTint="A5"/>
    </w:rPr>
  </w:style>
  <w:style w:type="paragraph" w:styleId="NoSpacing">
    <w:name w:val="No Spacing"/>
    <w:link w:val="NoSpacingChar"/>
    <w:autoRedefine/>
    <w:uiPriority w:val="1"/>
    <w:qFormat/>
    <w:rsid w:val="00AE5E9F"/>
    <w:pPr>
      <w:spacing w:after="0" w:line="240" w:lineRule="auto"/>
      <w:jc w:val="both"/>
    </w:pPr>
    <w:rPr>
      <w:kern w:val="2"/>
      <w:szCs w:val="24"/>
      <w:lang w:val="en-US"/>
      <w14:ligatures w14:val="standardContextual"/>
    </w:rPr>
  </w:style>
  <w:style w:type="table" w:customStyle="1" w:styleId="Style5">
    <w:name w:val="Style5"/>
    <w:basedOn w:val="TableNormal"/>
    <w:uiPriority w:val="99"/>
    <w:rsid w:val="00AE5E9F"/>
    <w:pPr>
      <w:spacing w:after="0" w:line="240" w:lineRule="auto"/>
    </w:pPr>
    <w:rPr>
      <w:sz w:val="24"/>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62733B"/>
  </w:style>
  <w:style w:type="character" w:customStyle="1" w:styleId="NoSpacingChar">
    <w:name w:val="No Spacing Char"/>
    <w:basedOn w:val="DefaultParagraphFont"/>
    <w:link w:val="NoSpacing"/>
    <w:uiPriority w:val="1"/>
    <w:rsid w:val="0062733B"/>
    <w:rPr>
      <w:kern w:val="2"/>
      <w:szCs w:val="24"/>
      <w:lang w:val="en-US"/>
      <w14:ligatures w14:val="standardContextual"/>
    </w:rPr>
  </w:style>
  <w:style w:type="character" w:styleId="PageNumber">
    <w:name w:val="page number"/>
    <w:basedOn w:val="DefaultParagraphFont"/>
    <w:uiPriority w:val="99"/>
    <w:semiHidden/>
    <w:unhideWhenUsed/>
    <w:rsid w:val="0062733B"/>
  </w:style>
  <w:style w:type="table" w:customStyle="1" w:styleId="Style1">
    <w:name w:val="Style1"/>
    <w:basedOn w:val="PlainTable2"/>
    <w:uiPriority w:val="99"/>
    <w:rsid w:val="0062733B"/>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E5E9F"/>
    <w:pPr>
      <w:spacing w:before="100" w:beforeAutospacing="1" w:after="100" w:afterAutospacing="1"/>
    </w:pPr>
    <w:rPr>
      <w:rFonts w:ascii="Times New Roman" w:eastAsia="Times New Roman" w:hAnsi="Times New Roman" w:cs="Times New Roman"/>
      <w:kern w:val="0"/>
      <w:lang w:val="en-B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2391">
      <w:bodyDiv w:val="1"/>
      <w:marLeft w:val="0"/>
      <w:marRight w:val="0"/>
      <w:marTop w:val="0"/>
      <w:marBottom w:val="0"/>
      <w:divBdr>
        <w:top w:val="none" w:sz="0" w:space="0" w:color="auto"/>
        <w:left w:val="none" w:sz="0" w:space="0" w:color="auto"/>
        <w:bottom w:val="none" w:sz="0" w:space="0" w:color="auto"/>
        <w:right w:val="none" w:sz="0" w:space="0" w:color="auto"/>
      </w:divBdr>
    </w:div>
    <w:div w:id="69931175">
      <w:bodyDiv w:val="1"/>
      <w:marLeft w:val="0"/>
      <w:marRight w:val="0"/>
      <w:marTop w:val="0"/>
      <w:marBottom w:val="0"/>
      <w:divBdr>
        <w:top w:val="none" w:sz="0" w:space="0" w:color="auto"/>
        <w:left w:val="none" w:sz="0" w:space="0" w:color="auto"/>
        <w:bottom w:val="none" w:sz="0" w:space="0" w:color="auto"/>
        <w:right w:val="none" w:sz="0" w:space="0" w:color="auto"/>
      </w:divBdr>
    </w:div>
    <w:div w:id="393117661">
      <w:bodyDiv w:val="1"/>
      <w:marLeft w:val="0"/>
      <w:marRight w:val="0"/>
      <w:marTop w:val="0"/>
      <w:marBottom w:val="0"/>
      <w:divBdr>
        <w:top w:val="none" w:sz="0" w:space="0" w:color="auto"/>
        <w:left w:val="none" w:sz="0" w:space="0" w:color="auto"/>
        <w:bottom w:val="none" w:sz="0" w:space="0" w:color="auto"/>
        <w:right w:val="none" w:sz="0" w:space="0" w:color="auto"/>
      </w:divBdr>
    </w:div>
    <w:div w:id="540283639">
      <w:bodyDiv w:val="1"/>
      <w:marLeft w:val="0"/>
      <w:marRight w:val="0"/>
      <w:marTop w:val="0"/>
      <w:marBottom w:val="0"/>
      <w:divBdr>
        <w:top w:val="none" w:sz="0" w:space="0" w:color="auto"/>
        <w:left w:val="none" w:sz="0" w:space="0" w:color="auto"/>
        <w:bottom w:val="none" w:sz="0" w:space="0" w:color="auto"/>
        <w:right w:val="none" w:sz="0" w:space="0" w:color="auto"/>
      </w:divBdr>
      <w:divsChild>
        <w:div w:id="2098211570">
          <w:marLeft w:val="0"/>
          <w:marRight w:val="0"/>
          <w:marTop w:val="0"/>
          <w:marBottom w:val="0"/>
          <w:divBdr>
            <w:top w:val="none" w:sz="0" w:space="0" w:color="auto"/>
            <w:left w:val="none" w:sz="0" w:space="0" w:color="auto"/>
            <w:bottom w:val="none" w:sz="0" w:space="0" w:color="auto"/>
            <w:right w:val="none" w:sz="0" w:space="0" w:color="auto"/>
          </w:divBdr>
          <w:divsChild>
            <w:div w:id="885021385">
              <w:marLeft w:val="0"/>
              <w:marRight w:val="0"/>
              <w:marTop w:val="0"/>
              <w:marBottom w:val="0"/>
              <w:divBdr>
                <w:top w:val="none" w:sz="0" w:space="0" w:color="auto"/>
                <w:left w:val="none" w:sz="0" w:space="0" w:color="auto"/>
                <w:bottom w:val="none" w:sz="0" w:space="0" w:color="auto"/>
                <w:right w:val="none" w:sz="0" w:space="0" w:color="auto"/>
              </w:divBdr>
              <w:divsChild>
                <w:div w:id="20021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081085">
      <w:bodyDiv w:val="1"/>
      <w:marLeft w:val="0"/>
      <w:marRight w:val="0"/>
      <w:marTop w:val="0"/>
      <w:marBottom w:val="0"/>
      <w:divBdr>
        <w:top w:val="none" w:sz="0" w:space="0" w:color="auto"/>
        <w:left w:val="none" w:sz="0" w:space="0" w:color="auto"/>
        <w:bottom w:val="none" w:sz="0" w:space="0" w:color="auto"/>
        <w:right w:val="none" w:sz="0" w:space="0" w:color="auto"/>
      </w:divBdr>
    </w:div>
    <w:div w:id="723677882">
      <w:bodyDiv w:val="1"/>
      <w:marLeft w:val="0"/>
      <w:marRight w:val="0"/>
      <w:marTop w:val="0"/>
      <w:marBottom w:val="0"/>
      <w:divBdr>
        <w:top w:val="none" w:sz="0" w:space="0" w:color="auto"/>
        <w:left w:val="none" w:sz="0" w:space="0" w:color="auto"/>
        <w:bottom w:val="none" w:sz="0" w:space="0" w:color="auto"/>
        <w:right w:val="none" w:sz="0" w:space="0" w:color="auto"/>
      </w:divBdr>
    </w:div>
    <w:div w:id="1301763523">
      <w:bodyDiv w:val="1"/>
      <w:marLeft w:val="0"/>
      <w:marRight w:val="0"/>
      <w:marTop w:val="0"/>
      <w:marBottom w:val="0"/>
      <w:divBdr>
        <w:top w:val="none" w:sz="0" w:space="0" w:color="auto"/>
        <w:left w:val="none" w:sz="0" w:space="0" w:color="auto"/>
        <w:bottom w:val="none" w:sz="0" w:space="0" w:color="auto"/>
        <w:right w:val="none" w:sz="0" w:space="0" w:color="auto"/>
      </w:divBdr>
    </w:div>
    <w:div w:id="1452163559">
      <w:bodyDiv w:val="1"/>
      <w:marLeft w:val="0"/>
      <w:marRight w:val="0"/>
      <w:marTop w:val="0"/>
      <w:marBottom w:val="0"/>
      <w:divBdr>
        <w:top w:val="none" w:sz="0" w:space="0" w:color="auto"/>
        <w:left w:val="none" w:sz="0" w:space="0" w:color="auto"/>
        <w:bottom w:val="none" w:sz="0" w:space="0" w:color="auto"/>
        <w:right w:val="none" w:sz="0" w:space="0" w:color="auto"/>
      </w:divBdr>
    </w:div>
    <w:div w:id="1560824960">
      <w:bodyDiv w:val="1"/>
      <w:marLeft w:val="0"/>
      <w:marRight w:val="0"/>
      <w:marTop w:val="0"/>
      <w:marBottom w:val="0"/>
      <w:divBdr>
        <w:top w:val="none" w:sz="0" w:space="0" w:color="auto"/>
        <w:left w:val="none" w:sz="0" w:space="0" w:color="auto"/>
        <w:bottom w:val="none" w:sz="0" w:space="0" w:color="auto"/>
        <w:right w:val="none" w:sz="0" w:space="0" w:color="auto"/>
      </w:divBdr>
      <w:divsChild>
        <w:div w:id="1591040749">
          <w:marLeft w:val="0"/>
          <w:marRight w:val="0"/>
          <w:marTop w:val="0"/>
          <w:marBottom w:val="0"/>
          <w:divBdr>
            <w:top w:val="none" w:sz="0" w:space="0" w:color="auto"/>
            <w:left w:val="none" w:sz="0" w:space="0" w:color="auto"/>
            <w:bottom w:val="none" w:sz="0" w:space="0" w:color="auto"/>
            <w:right w:val="none" w:sz="0" w:space="0" w:color="auto"/>
          </w:divBdr>
          <w:divsChild>
            <w:div w:id="268632794">
              <w:marLeft w:val="0"/>
              <w:marRight w:val="0"/>
              <w:marTop w:val="0"/>
              <w:marBottom w:val="0"/>
              <w:divBdr>
                <w:top w:val="none" w:sz="0" w:space="0" w:color="auto"/>
                <w:left w:val="none" w:sz="0" w:space="0" w:color="auto"/>
                <w:bottom w:val="none" w:sz="0" w:space="0" w:color="auto"/>
                <w:right w:val="none" w:sz="0" w:space="0" w:color="auto"/>
              </w:divBdr>
              <w:divsChild>
                <w:div w:id="9243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90916">
      <w:bodyDiv w:val="1"/>
      <w:marLeft w:val="0"/>
      <w:marRight w:val="0"/>
      <w:marTop w:val="0"/>
      <w:marBottom w:val="0"/>
      <w:divBdr>
        <w:top w:val="none" w:sz="0" w:space="0" w:color="auto"/>
        <w:left w:val="none" w:sz="0" w:space="0" w:color="auto"/>
        <w:bottom w:val="none" w:sz="0" w:space="0" w:color="auto"/>
        <w:right w:val="none" w:sz="0" w:space="0" w:color="auto"/>
      </w:divBdr>
    </w:div>
    <w:div w:id="1903372374">
      <w:bodyDiv w:val="1"/>
      <w:marLeft w:val="0"/>
      <w:marRight w:val="0"/>
      <w:marTop w:val="0"/>
      <w:marBottom w:val="0"/>
      <w:divBdr>
        <w:top w:val="none" w:sz="0" w:space="0" w:color="auto"/>
        <w:left w:val="none" w:sz="0" w:space="0" w:color="auto"/>
        <w:bottom w:val="none" w:sz="0" w:space="0" w:color="auto"/>
        <w:right w:val="none" w:sz="0" w:space="0" w:color="auto"/>
      </w:divBdr>
    </w:div>
    <w:div w:id="203622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691A422E844BC39589BBF766FD2C6D"/>
        <w:category>
          <w:name w:val="General"/>
          <w:gallery w:val="placeholder"/>
        </w:category>
        <w:types>
          <w:type w:val="bbPlcHdr"/>
        </w:types>
        <w:behaviors>
          <w:behavior w:val="content"/>
        </w:behaviors>
        <w:guid w:val="{7FAAAADA-8BD5-4C30-876D-9337FD21E105}"/>
      </w:docPartPr>
      <w:docPartBody>
        <w:p w:rsidR="00E36DC0" w:rsidRDefault="00B8413D">
          <w:r w:rsidRPr="005E649C">
            <w:rPr>
              <w:rStyle w:val="PlaceholderText"/>
            </w:rPr>
            <w:t>[Title]</w:t>
          </w:r>
        </w:p>
      </w:docPartBody>
    </w:docPart>
    <w:docPart>
      <w:docPartPr>
        <w:name w:val="7C6EB02C0898436EA327050DCE2DD203"/>
        <w:category>
          <w:name w:val="General"/>
          <w:gallery w:val="placeholder"/>
        </w:category>
        <w:types>
          <w:type w:val="bbPlcHdr"/>
        </w:types>
        <w:behaviors>
          <w:behavior w:val="content"/>
        </w:behaviors>
        <w:guid w:val="{6AEBC935-DDD8-4D6C-9731-6C10E1C4AC0A}"/>
      </w:docPartPr>
      <w:docPartBody>
        <w:p w:rsidR="00E36DC0" w:rsidRDefault="00B8413D">
          <w:r w:rsidRPr="005E649C">
            <w:rPr>
              <w:rStyle w:val="PlaceholderText"/>
            </w:rPr>
            <w:t>[Subject]</w:t>
          </w:r>
        </w:p>
      </w:docPartBody>
    </w:docPart>
    <w:docPart>
      <w:docPartPr>
        <w:name w:val="96E2EA62AF7DCA4A9A8E52040F262D17"/>
        <w:category>
          <w:name w:val="General"/>
          <w:gallery w:val="placeholder"/>
        </w:category>
        <w:types>
          <w:type w:val="bbPlcHdr"/>
        </w:types>
        <w:behaviors>
          <w:behavior w:val="content"/>
        </w:behaviors>
        <w:guid w:val="{CB574F6C-1FBE-EE4C-94E5-936162A1D68C}"/>
      </w:docPartPr>
      <w:docPartBody>
        <w:p w:rsidR="001C6A05" w:rsidRDefault="009C7507" w:rsidP="009C7507">
          <w:pPr>
            <w:pStyle w:val="96E2EA62AF7DCA4A9A8E52040F262D17"/>
          </w:pPr>
          <w:r w:rsidRPr="005E649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3D"/>
    <w:rsid w:val="00040392"/>
    <w:rsid w:val="000A4322"/>
    <w:rsid w:val="000C42E6"/>
    <w:rsid w:val="000E0354"/>
    <w:rsid w:val="00122E24"/>
    <w:rsid w:val="001C6A05"/>
    <w:rsid w:val="001E152B"/>
    <w:rsid w:val="00232A77"/>
    <w:rsid w:val="00287014"/>
    <w:rsid w:val="002D1E46"/>
    <w:rsid w:val="003919AC"/>
    <w:rsid w:val="003A3966"/>
    <w:rsid w:val="00400731"/>
    <w:rsid w:val="004707CC"/>
    <w:rsid w:val="004A5AA5"/>
    <w:rsid w:val="004B4AF1"/>
    <w:rsid w:val="004B6C9D"/>
    <w:rsid w:val="00564252"/>
    <w:rsid w:val="0059247A"/>
    <w:rsid w:val="00597461"/>
    <w:rsid w:val="005D5E87"/>
    <w:rsid w:val="005D7443"/>
    <w:rsid w:val="005E27DB"/>
    <w:rsid w:val="00602B1A"/>
    <w:rsid w:val="006073A6"/>
    <w:rsid w:val="00635BC2"/>
    <w:rsid w:val="006555E8"/>
    <w:rsid w:val="007109E9"/>
    <w:rsid w:val="007263A7"/>
    <w:rsid w:val="00741601"/>
    <w:rsid w:val="00781274"/>
    <w:rsid w:val="007854D7"/>
    <w:rsid w:val="007C468F"/>
    <w:rsid w:val="00820E2C"/>
    <w:rsid w:val="0085086F"/>
    <w:rsid w:val="009C7507"/>
    <w:rsid w:val="009E0E35"/>
    <w:rsid w:val="00A32C26"/>
    <w:rsid w:val="00A60858"/>
    <w:rsid w:val="00A649D4"/>
    <w:rsid w:val="00A67817"/>
    <w:rsid w:val="00A919D4"/>
    <w:rsid w:val="00A970E5"/>
    <w:rsid w:val="00AA1DD2"/>
    <w:rsid w:val="00B229AB"/>
    <w:rsid w:val="00B8413D"/>
    <w:rsid w:val="00BB7C21"/>
    <w:rsid w:val="00BF12D6"/>
    <w:rsid w:val="00C00DE0"/>
    <w:rsid w:val="00C53D5F"/>
    <w:rsid w:val="00CE17E7"/>
    <w:rsid w:val="00E36DC0"/>
    <w:rsid w:val="00E82124"/>
    <w:rsid w:val="00EE33BE"/>
    <w:rsid w:val="00F27652"/>
    <w:rsid w:val="00F5584A"/>
    <w:rsid w:val="00FB48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7507"/>
    <w:rPr>
      <w:color w:val="808080"/>
    </w:rPr>
  </w:style>
  <w:style w:type="paragraph" w:customStyle="1" w:styleId="96E2EA62AF7DCA4A9A8E52040F262D17">
    <w:name w:val="96E2EA62AF7DCA4A9A8E52040F262D17"/>
    <w:rsid w:val="009C7507"/>
    <w:pPr>
      <w:spacing w:after="0" w:line="240" w:lineRule="auto"/>
    </w:pPr>
    <w:rPr>
      <w:kern w:val="2"/>
      <w:sz w:val="24"/>
      <w:szCs w:val="24"/>
      <w:lang w:val="en-BE"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D82F-2F0A-43A6-BD92-A18EBD79E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Pages>
  <Words>1119</Words>
  <Characters>6383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Approved Cryptographic Mechanisms</vt:lpstr>
    </vt:vector>
  </TitlesOfParts>
  <Manager/>
  <Company>&lt;Replace with company name&gt;</Company>
  <LinksUpToDate>false</LinksUpToDate>
  <CharactersWithSpaces>7488</CharactersWithSpaces>
  <SharedDoc>false</SharedDoc>
  <HyperlinkBase/>
  <HLinks>
    <vt:vector size="228" baseType="variant">
      <vt:variant>
        <vt:i4>983117</vt:i4>
      </vt:variant>
      <vt:variant>
        <vt:i4>210</vt:i4>
      </vt:variant>
      <vt:variant>
        <vt:i4>0</vt:i4>
      </vt:variant>
      <vt:variant>
        <vt:i4>5</vt:i4>
      </vt:variant>
      <vt:variant>
        <vt:lpwstr>https://doi.org/10.6028/NIST.SP.800-56Ar3</vt:lpwstr>
      </vt:variant>
      <vt:variant>
        <vt:lpwstr/>
      </vt:variant>
      <vt:variant>
        <vt:i4>786511</vt:i4>
      </vt:variant>
      <vt:variant>
        <vt:i4>207</vt:i4>
      </vt:variant>
      <vt:variant>
        <vt:i4>0</vt:i4>
      </vt:variant>
      <vt:variant>
        <vt:i4>5</vt:i4>
      </vt:variant>
      <vt:variant>
        <vt:lpwstr>https://datatracker.ietf.org/doc/html/rfc3447</vt:lpwstr>
      </vt:variant>
      <vt:variant>
        <vt:lpwstr/>
      </vt:variant>
      <vt:variant>
        <vt:i4>655434</vt:i4>
      </vt:variant>
      <vt:variant>
        <vt:i4>204</vt:i4>
      </vt:variant>
      <vt:variant>
        <vt:i4>0</vt:i4>
      </vt:variant>
      <vt:variant>
        <vt:i4>5</vt:i4>
      </vt:variant>
      <vt:variant>
        <vt:lpwstr>https://doi.org/10.6028/NIST.FIPS.197</vt:lpwstr>
      </vt:variant>
      <vt:variant>
        <vt:lpwstr/>
      </vt:variant>
      <vt:variant>
        <vt:i4>7995501</vt:i4>
      </vt:variant>
      <vt:variant>
        <vt:i4>201</vt:i4>
      </vt:variant>
      <vt:variant>
        <vt:i4>0</vt:i4>
      </vt:variant>
      <vt:variant>
        <vt:i4>5</vt:i4>
      </vt:variant>
      <vt:variant>
        <vt:lpwstr>https://doi.org/10.6028/NIST.SP.800-57pt1r5</vt:lpwstr>
      </vt:variant>
      <vt:variant>
        <vt:lpwstr/>
      </vt:variant>
      <vt:variant>
        <vt:i4>5111901</vt:i4>
      </vt:variant>
      <vt:variant>
        <vt:i4>198</vt:i4>
      </vt:variant>
      <vt:variant>
        <vt:i4>0</vt:i4>
      </vt:variant>
      <vt:variant>
        <vt:i4>5</vt:i4>
      </vt:variant>
      <vt:variant>
        <vt:lpwstr>https://doi.org/10.6028/NIST.SP.800-67r2</vt:lpwstr>
      </vt:variant>
      <vt:variant>
        <vt:lpwstr/>
      </vt:variant>
      <vt:variant>
        <vt:i4>196681</vt:i4>
      </vt:variant>
      <vt:variant>
        <vt:i4>195</vt:i4>
      </vt:variant>
      <vt:variant>
        <vt:i4>0</vt:i4>
      </vt:variant>
      <vt:variant>
        <vt:i4>5</vt:i4>
      </vt:variant>
      <vt:variant>
        <vt:lpwstr>https://doi.org/10.6028/NIST.FIPS.202</vt:lpwstr>
      </vt:variant>
      <vt:variant>
        <vt:lpwstr/>
      </vt:variant>
      <vt:variant>
        <vt:i4>2490490</vt:i4>
      </vt:variant>
      <vt:variant>
        <vt:i4>192</vt:i4>
      </vt:variant>
      <vt:variant>
        <vt:i4>0</vt:i4>
      </vt:variant>
      <vt:variant>
        <vt:i4>5</vt:i4>
      </vt:variant>
      <vt:variant>
        <vt:lpwstr>https://doi.org/10.6028/NIST.FIPS.180-4</vt:lpwstr>
      </vt:variant>
      <vt:variant>
        <vt:lpwstr/>
      </vt:variant>
      <vt:variant>
        <vt:i4>5177425</vt:i4>
      </vt:variant>
      <vt:variant>
        <vt:i4>189</vt:i4>
      </vt:variant>
      <vt:variant>
        <vt:i4>0</vt:i4>
      </vt:variant>
      <vt:variant>
        <vt:i4>5</vt:i4>
      </vt:variant>
      <vt:variant>
        <vt:lpwstr>https://www.ecrypt.eu.org/csa/documents/D5.4-FinalAlgKeySizeProt.pdf</vt:lpwstr>
      </vt:variant>
      <vt:variant>
        <vt:lpwstr/>
      </vt:variant>
      <vt:variant>
        <vt:i4>7995501</vt:i4>
      </vt:variant>
      <vt:variant>
        <vt:i4>186</vt:i4>
      </vt:variant>
      <vt:variant>
        <vt:i4>0</vt:i4>
      </vt:variant>
      <vt:variant>
        <vt:i4>5</vt:i4>
      </vt:variant>
      <vt:variant>
        <vt:lpwstr>https://doi.org/10.6028/NIST.SP.800-57pt1r5</vt:lpwstr>
      </vt:variant>
      <vt:variant>
        <vt:lpwstr/>
      </vt:variant>
      <vt:variant>
        <vt:i4>1310780</vt:i4>
      </vt:variant>
      <vt:variant>
        <vt:i4>170</vt:i4>
      </vt:variant>
      <vt:variant>
        <vt:i4>0</vt:i4>
      </vt:variant>
      <vt:variant>
        <vt:i4>5</vt:i4>
      </vt:variant>
      <vt:variant>
        <vt:lpwstr/>
      </vt:variant>
      <vt:variant>
        <vt:lpwstr>_Toc87945585</vt:lpwstr>
      </vt:variant>
      <vt:variant>
        <vt:i4>1376316</vt:i4>
      </vt:variant>
      <vt:variant>
        <vt:i4>164</vt:i4>
      </vt:variant>
      <vt:variant>
        <vt:i4>0</vt:i4>
      </vt:variant>
      <vt:variant>
        <vt:i4>5</vt:i4>
      </vt:variant>
      <vt:variant>
        <vt:lpwstr/>
      </vt:variant>
      <vt:variant>
        <vt:lpwstr>_Toc87945584</vt:lpwstr>
      </vt:variant>
      <vt:variant>
        <vt:i4>1179708</vt:i4>
      </vt:variant>
      <vt:variant>
        <vt:i4>158</vt:i4>
      </vt:variant>
      <vt:variant>
        <vt:i4>0</vt:i4>
      </vt:variant>
      <vt:variant>
        <vt:i4>5</vt:i4>
      </vt:variant>
      <vt:variant>
        <vt:lpwstr/>
      </vt:variant>
      <vt:variant>
        <vt:lpwstr>_Toc87945583</vt:lpwstr>
      </vt:variant>
      <vt:variant>
        <vt:i4>1245244</vt:i4>
      </vt:variant>
      <vt:variant>
        <vt:i4>152</vt:i4>
      </vt:variant>
      <vt:variant>
        <vt:i4>0</vt:i4>
      </vt:variant>
      <vt:variant>
        <vt:i4>5</vt:i4>
      </vt:variant>
      <vt:variant>
        <vt:lpwstr/>
      </vt:variant>
      <vt:variant>
        <vt:lpwstr>_Toc87945582</vt:lpwstr>
      </vt:variant>
      <vt:variant>
        <vt:i4>1048636</vt:i4>
      </vt:variant>
      <vt:variant>
        <vt:i4>146</vt:i4>
      </vt:variant>
      <vt:variant>
        <vt:i4>0</vt:i4>
      </vt:variant>
      <vt:variant>
        <vt:i4>5</vt:i4>
      </vt:variant>
      <vt:variant>
        <vt:lpwstr/>
      </vt:variant>
      <vt:variant>
        <vt:lpwstr>_Toc87945581</vt:lpwstr>
      </vt:variant>
      <vt:variant>
        <vt:i4>1114172</vt:i4>
      </vt:variant>
      <vt:variant>
        <vt:i4>140</vt:i4>
      </vt:variant>
      <vt:variant>
        <vt:i4>0</vt:i4>
      </vt:variant>
      <vt:variant>
        <vt:i4>5</vt:i4>
      </vt:variant>
      <vt:variant>
        <vt:lpwstr/>
      </vt:variant>
      <vt:variant>
        <vt:lpwstr>_Toc87945580</vt:lpwstr>
      </vt:variant>
      <vt:variant>
        <vt:i4>1572915</vt:i4>
      </vt:variant>
      <vt:variant>
        <vt:i4>134</vt:i4>
      </vt:variant>
      <vt:variant>
        <vt:i4>0</vt:i4>
      </vt:variant>
      <vt:variant>
        <vt:i4>5</vt:i4>
      </vt:variant>
      <vt:variant>
        <vt:lpwstr/>
      </vt:variant>
      <vt:variant>
        <vt:lpwstr>_Toc87945579</vt:lpwstr>
      </vt:variant>
      <vt:variant>
        <vt:i4>1638451</vt:i4>
      </vt:variant>
      <vt:variant>
        <vt:i4>128</vt:i4>
      </vt:variant>
      <vt:variant>
        <vt:i4>0</vt:i4>
      </vt:variant>
      <vt:variant>
        <vt:i4>5</vt:i4>
      </vt:variant>
      <vt:variant>
        <vt:lpwstr/>
      </vt:variant>
      <vt:variant>
        <vt:lpwstr>_Toc87945578</vt:lpwstr>
      </vt:variant>
      <vt:variant>
        <vt:i4>1441843</vt:i4>
      </vt:variant>
      <vt:variant>
        <vt:i4>122</vt:i4>
      </vt:variant>
      <vt:variant>
        <vt:i4>0</vt:i4>
      </vt:variant>
      <vt:variant>
        <vt:i4>5</vt:i4>
      </vt:variant>
      <vt:variant>
        <vt:lpwstr/>
      </vt:variant>
      <vt:variant>
        <vt:lpwstr>_Toc87945577</vt:lpwstr>
      </vt:variant>
      <vt:variant>
        <vt:i4>1507379</vt:i4>
      </vt:variant>
      <vt:variant>
        <vt:i4>116</vt:i4>
      </vt:variant>
      <vt:variant>
        <vt:i4>0</vt:i4>
      </vt:variant>
      <vt:variant>
        <vt:i4>5</vt:i4>
      </vt:variant>
      <vt:variant>
        <vt:lpwstr/>
      </vt:variant>
      <vt:variant>
        <vt:lpwstr>_Toc87945576</vt:lpwstr>
      </vt:variant>
      <vt:variant>
        <vt:i4>1310771</vt:i4>
      </vt:variant>
      <vt:variant>
        <vt:i4>110</vt:i4>
      </vt:variant>
      <vt:variant>
        <vt:i4>0</vt:i4>
      </vt:variant>
      <vt:variant>
        <vt:i4>5</vt:i4>
      </vt:variant>
      <vt:variant>
        <vt:lpwstr/>
      </vt:variant>
      <vt:variant>
        <vt:lpwstr>_Toc87945575</vt:lpwstr>
      </vt:variant>
      <vt:variant>
        <vt:i4>1376307</vt:i4>
      </vt:variant>
      <vt:variant>
        <vt:i4>104</vt:i4>
      </vt:variant>
      <vt:variant>
        <vt:i4>0</vt:i4>
      </vt:variant>
      <vt:variant>
        <vt:i4>5</vt:i4>
      </vt:variant>
      <vt:variant>
        <vt:lpwstr/>
      </vt:variant>
      <vt:variant>
        <vt:lpwstr>_Toc87945574</vt:lpwstr>
      </vt:variant>
      <vt:variant>
        <vt:i4>1179699</vt:i4>
      </vt:variant>
      <vt:variant>
        <vt:i4>98</vt:i4>
      </vt:variant>
      <vt:variant>
        <vt:i4>0</vt:i4>
      </vt:variant>
      <vt:variant>
        <vt:i4>5</vt:i4>
      </vt:variant>
      <vt:variant>
        <vt:lpwstr/>
      </vt:variant>
      <vt:variant>
        <vt:lpwstr>_Toc87945573</vt:lpwstr>
      </vt:variant>
      <vt:variant>
        <vt:i4>1245235</vt:i4>
      </vt:variant>
      <vt:variant>
        <vt:i4>92</vt:i4>
      </vt:variant>
      <vt:variant>
        <vt:i4>0</vt:i4>
      </vt:variant>
      <vt:variant>
        <vt:i4>5</vt:i4>
      </vt:variant>
      <vt:variant>
        <vt:lpwstr/>
      </vt:variant>
      <vt:variant>
        <vt:lpwstr>_Toc87945572</vt:lpwstr>
      </vt:variant>
      <vt:variant>
        <vt:i4>1048627</vt:i4>
      </vt:variant>
      <vt:variant>
        <vt:i4>86</vt:i4>
      </vt:variant>
      <vt:variant>
        <vt:i4>0</vt:i4>
      </vt:variant>
      <vt:variant>
        <vt:i4>5</vt:i4>
      </vt:variant>
      <vt:variant>
        <vt:lpwstr/>
      </vt:variant>
      <vt:variant>
        <vt:lpwstr>_Toc87945571</vt:lpwstr>
      </vt:variant>
      <vt:variant>
        <vt:i4>1114163</vt:i4>
      </vt:variant>
      <vt:variant>
        <vt:i4>80</vt:i4>
      </vt:variant>
      <vt:variant>
        <vt:i4>0</vt:i4>
      </vt:variant>
      <vt:variant>
        <vt:i4>5</vt:i4>
      </vt:variant>
      <vt:variant>
        <vt:lpwstr/>
      </vt:variant>
      <vt:variant>
        <vt:lpwstr>_Toc87945570</vt:lpwstr>
      </vt:variant>
      <vt:variant>
        <vt:i4>1572914</vt:i4>
      </vt:variant>
      <vt:variant>
        <vt:i4>74</vt:i4>
      </vt:variant>
      <vt:variant>
        <vt:i4>0</vt:i4>
      </vt:variant>
      <vt:variant>
        <vt:i4>5</vt:i4>
      </vt:variant>
      <vt:variant>
        <vt:lpwstr/>
      </vt:variant>
      <vt:variant>
        <vt:lpwstr>_Toc87945569</vt:lpwstr>
      </vt:variant>
      <vt:variant>
        <vt:i4>1638450</vt:i4>
      </vt:variant>
      <vt:variant>
        <vt:i4>68</vt:i4>
      </vt:variant>
      <vt:variant>
        <vt:i4>0</vt:i4>
      </vt:variant>
      <vt:variant>
        <vt:i4>5</vt:i4>
      </vt:variant>
      <vt:variant>
        <vt:lpwstr/>
      </vt:variant>
      <vt:variant>
        <vt:lpwstr>_Toc87945568</vt:lpwstr>
      </vt:variant>
      <vt:variant>
        <vt:i4>1441842</vt:i4>
      </vt:variant>
      <vt:variant>
        <vt:i4>62</vt:i4>
      </vt:variant>
      <vt:variant>
        <vt:i4>0</vt:i4>
      </vt:variant>
      <vt:variant>
        <vt:i4>5</vt:i4>
      </vt:variant>
      <vt:variant>
        <vt:lpwstr/>
      </vt:variant>
      <vt:variant>
        <vt:lpwstr>_Toc87945567</vt:lpwstr>
      </vt:variant>
      <vt:variant>
        <vt:i4>1507378</vt:i4>
      </vt:variant>
      <vt:variant>
        <vt:i4>56</vt:i4>
      </vt:variant>
      <vt:variant>
        <vt:i4>0</vt:i4>
      </vt:variant>
      <vt:variant>
        <vt:i4>5</vt:i4>
      </vt:variant>
      <vt:variant>
        <vt:lpwstr/>
      </vt:variant>
      <vt:variant>
        <vt:lpwstr>_Toc87945566</vt:lpwstr>
      </vt:variant>
      <vt:variant>
        <vt:i4>1310770</vt:i4>
      </vt:variant>
      <vt:variant>
        <vt:i4>50</vt:i4>
      </vt:variant>
      <vt:variant>
        <vt:i4>0</vt:i4>
      </vt:variant>
      <vt:variant>
        <vt:i4>5</vt:i4>
      </vt:variant>
      <vt:variant>
        <vt:lpwstr/>
      </vt:variant>
      <vt:variant>
        <vt:lpwstr>_Toc87945565</vt:lpwstr>
      </vt:variant>
      <vt:variant>
        <vt:i4>1376306</vt:i4>
      </vt:variant>
      <vt:variant>
        <vt:i4>44</vt:i4>
      </vt:variant>
      <vt:variant>
        <vt:i4>0</vt:i4>
      </vt:variant>
      <vt:variant>
        <vt:i4>5</vt:i4>
      </vt:variant>
      <vt:variant>
        <vt:lpwstr/>
      </vt:variant>
      <vt:variant>
        <vt:lpwstr>_Toc87945564</vt:lpwstr>
      </vt:variant>
      <vt:variant>
        <vt:i4>1179698</vt:i4>
      </vt:variant>
      <vt:variant>
        <vt:i4>38</vt:i4>
      </vt:variant>
      <vt:variant>
        <vt:i4>0</vt:i4>
      </vt:variant>
      <vt:variant>
        <vt:i4>5</vt:i4>
      </vt:variant>
      <vt:variant>
        <vt:lpwstr/>
      </vt:variant>
      <vt:variant>
        <vt:lpwstr>_Toc87945563</vt:lpwstr>
      </vt:variant>
      <vt:variant>
        <vt:i4>1245234</vt:i4>
      </vt:variant>
      <vt:variant>
        <vt:i4>32</vt:i4>
      </vt:variant>
      <vt:variant>
        <vt:i4>0</vt:i4>
      </vt:variant>
      <vt:variant>
        <vt:i4>5</vt:i4>
      </vt:variant>
      <vt:variant>
        <vt:lpwstr/>
      </vt:variant>
      <vt:variant>
        <vt:lpwstr>_Toc87945562</vt:lpwstr>
      </vt:variant>
      <vt:variant>
        <vt:i4>1048626</vt:i4>
      </vt:variant>
      <vt:variant>
        <vt:i4>26</vt:i4>
      </vt:variant>
      <vt:variant>
        <vt:i4>0</vt:i4>
      </vt:variant>
      <vt:variant>
        <vt:i4>5</vt:i4>
      </vt:variant>
      <vt:variant>
        <vt:lpwstr/>
      </vt:variant>
      <vt:variant>
        <vt:lpwstr>_Toc87945561</vt:lpwstr>
      </vt:variant>
      <vt:variant>
        <vt:i4>1114162</vt:i4>
      </vt:variant>
      <vt:variant>
        <vt:i4>20</vt:i4>
      </vt:variant>
      <vt:variant>
        <vt:i4>0</vt:i4>
      </vt:variant>
      <vt:variant>
        <vt:i4>5</vt:i4>
      </vt:variant>
      <vt:variant>
        <vt:lpwstr/>
      </vt:variant>
      <vt:variant>
        <vt:lpwstr>_Toc87945560</vt:lpwstr>
      </vt:variant>
      <vt:variant>
        <vt:i4>1572913</vt:i4>
      </vt:variant>
      <vt:variant>
        <vt:i4>14</vt:i4>
      </vt:variant>
      <vt:variant>
        <vt:i4>0</vt:i4>
      </vt:variant>
      <vt:variant>
        <vt:i4>5</vt:i4>
      </vt:variant>
      <vt:variant>
        <vt:lpwstr/>
      </vt:variant>
      <vt:variant>
        <vt:lpwstr>_Toc87945559</vt:lpwstr>
      </vt:variant>
      <vt:variant>
        <vt:i4>1638449</vt:i4>
      </vt:variant>
      <vt:variant>
        <vt:i4>8</vt:i4>
      </vt:variant>
      <vt:variant>
        <vt:i4>0</vt:i4>
      </vt:variant>
      <vt:variant>
        <vt:i4>5</vt:i4>
      </vt:variant>
      <vt:variant>
        <vt:lpwstr/>
      </vt:variant>
      <vt:variant>
        <vt:lpwstr>_Toc87945558</vt:lpwstr>
      </vt:variant>
      <vt:variant>
        <vt:i4>1441841</vt:i4>
      </vt:variant>
      <vt:variant>
        <vt:i4>2</vt:i4>
      </vt:variant>
      <vt:variant>
        <vt:i4>0</vt:i4>
      </vt:variant>
      <vt:variant>
        <vt:i4>5</vt:i4>
      </vt:variant>
      <vt:variant>
        <vt:lpwstr/>
      </vt:variant>
      <vt:variant>
        <vt:lpwstr>_Toc87945557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Cryptographic Mechanisms</dc:title>
  <dc:subject>Cryptographic Governance Framework</dc:subject>
  <dc:creator>Johan Kestens</dc:creator>
  <cp:keywords/>
  <dc:description/>
  <cp:lastModifiedBy>Johan Kestens - External</cp:lastModifiedBy>
  <cp:revision>22</cp:revision>
  <dcterms:created xsi:type="dcterms:W3CDTF">2024-02-12T07:42:00Z</dcterms:created>
  <dcterms:modified xsi:type="dcterms:W3CDTF">2025-02-21T14:22:00Z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tination">
    <vt:lpwstr>&lt;Replace with company name&gt;</vt:lpwstr>
  </property>
  <property fmtid="{D5CDD505-2E9C-101B-9397-08002B2CF9AE}" pid="3" name="Version">
    <vt:lpwstr>1.0</vt:lpwstr>
  </property>
  <property fmtid="{D5CDD505-2E9C-101B-9397-08002B2CF9AE}" pid="4" name="MSIP_Label_a1113265-c559-4850-9a4d-5c092dbd21ac_Enabled">
    <vt:lpwstr>true</vt:lpwstr>
  </property>
  <property fmtid="{D5CDD505-2E9C-101B-9397-08002B2CF9AE}" pid="5" name="MSIP_Label_a1113265-c559-4850-9a4d-5c092dbd21ac_SetDate">
    <vt:lpwstr>2025-02-21T14:22:09Z</vt:lpwstr>
  </property>
  <property fmtid="{D5CDD505-2E9C-101B-9397-08002B2CF9AE}" pid="6" name="MSIP_Label_a1113265-c559-4850-9a4d-5c092dbd21ac_Method">
    <vt:lpwstr>Standard</vt:lpwstr>
  </property>
  <property fmtid="{D5CDD505-2E9C-101B-9397-08002B2CF9AE}" pid="7" name="MSIP_Label_a1113265-c559-4850-9a4d-5c092dbd21ac_Name">
    <vt:lpwstr>Internal Use</vt:lpwstr>
  </property>
  <property fmtid="{D5CDD505-2E9C-101B-9397-08002B2CF9AE}" pid="8" name="MSIP_Label_a1113265-c559-4850-9a4d-5c092dbd21ac_SiteId">
    <vt:lpwstr>a6b169f1-592b-4329-8f33-8db8903003c7</vt:lpwstr>
  </property>
  <property fmtid="{D5CDD505-2E9C-101B-9397-08002B2CF9AE}" pid="9" name="MSIP_Label_a1113265-c559-4850-9a4d-5c092dbd21ac_ActionId">
    <vt:lpwstr>94344f8d-f17a-4c68-9f23-e032b9a73eab</vt:lpwstr>
  </property>
  <property fmtid="{D5CDD505-2E9C-101B-9397-08002B2CF9AE}" pid="10" name="MSIP_Label_a1113265-c559-4850-9a4d-5c092dbd21ac_ContentBits">
    <vt:lpwstr>0</vt:lpwstr>
  </property>
  <property fmtid="{D5CDD505-2E9C-101B-9397-08002B2CF9AE}" pid="11" name="MSIP_Label_a1113265-c559-4850-9a4d-5c092dbd21ac_Tag">
    <vt:lpwstr>50, 3, 0, 1</vt:lpwstr>
  </property>
</Properties>
</file>